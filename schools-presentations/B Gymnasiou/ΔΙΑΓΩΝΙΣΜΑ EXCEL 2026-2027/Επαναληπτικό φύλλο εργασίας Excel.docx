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B97" w:rsidRPr="005A65AD" w:rsidRDefault="00305D2F">
      <w:pPr>
        <w:spacing w:before="4"/>
        <w:ind w:left="2409" w:right="2348"/>
        <w:jc w:val="center"/>
        <w:rPr>
          <w:rFonts w:ascii="Calibri" w:eastAsia="Calibri" w:hAnsi="Calibri" w:cs="Calibri"/>
          <w:sz w:val="28"/>
          <w:szCs w:val="28"/>
          <w:lang w:val="el-GR"/>
        </w:rPr>
      </w:pPr>
      <w:r w:rsidRPr="00E67DD7">
        <w:rPr>
          <w:rFonts w:ascii="Calibri" w:eastAsia="Calibri" w:hAnsi="Calibri" w:cs="Calibri"/>
          <w:b/>
          <w:sz w:val="28"/>
          <w:szCs w:val="28"/>
          <w:lang w:val="el-GR"/>
        </w:rPr>
        <w:t>Επαναλ</w:t>
      </w:r>
      <w:r w:rsidRPr="00E67DD7">
        <w:rPr>
          <w:rFonts w:ascii="Calibri" w:eastAsia="Calibri" w:hAnsi="Calibri" w:cs="Calibri"/>
          <w:b/>
          <w:spacing w:val="-2"/>
          <w:sz w:val="28"/>
          <w:szCs w:val="28"/>
          <w:lang w:val="el-GR"/>
        </w:rPr>
        <w:t>η</w:t>
      </w:r>
      <w:r w:rsidRPr="00E67DD7">
        <w:rPr>
          <w:rFonts w:ascii="Calibri" w:eastAsia="Calibri" w:hAnsi="Calibri" w:cs="Calibri"/>
          <w:b/>
          <w:sz w:val="28"/>
          <w:szCs w:val="28"/>
          <w:lang w:val="el-GR"/>
        </w:rPr>
        <w:t>πτικό</w:t>
      </w:r>
      <w:r w:rsidRPr="00E67DD7">
        <w:rPr>
          <w:rFonts w:ascii="Calibri" w:eastAsia="Calibri" w:hAnsi="Calibri" w:cs="Calibri"/>
          <w:b/>
          <w:spacing w:val="-2"/>
          <w:sz w:val="28"/>
          <w:szCs w:val="28"/>
          <w:lang w:val="el-GR"/>
        </w:rPr>
        <w:t xml:space="preserve"> </w:t>
      </w:r>
      <w:r w:rsidR="005A65AD">
        <w:rPr>
          <w:rFonts w:ascii="Calibri" w:eastAsia="Calibri" w:hAnsi="Calibri" w:cs="Calibri"/>
          <w:b/>
          <w:sz w:val="28"/>
          <w:szCs w:val="28"/>
          <w:lang w:val="el-GR"/>
        </w:rPr>
        <w:t>Φ</w:t>
      </w:r>
      <w:r w:rsidRPr="00E67DD7">
        <w:rPr>
          <w:rFonts w:ascii="Calibri" w:eastAsia="Calibri" w:hAnsi="Calibri" w:cs="Calibri"/>
          <w:b/>
          <w:sz w:val="28"/>
          <w:szCs w:val="28"/>
          <w:lang w:val="el-GR"/>
        </w:rPr>
        <w:t>ύ</w:t>
      </w:r>
      <w:r w:rsidRPr="00E67DD7">
        <w:rPr>
          <w:rFonts w:ascii="Calibri" w:eastAsia="Calibri" w:hAnsi="Calibri" w:cs="Calibri"/>
          <w:b/>
          <w:spacing w:val="-2"/>
          <w:sz w:val="28"/>
          <w:szCs w:val="28"/>
          <w:lang w:val="el-GR"/>
        </w:rPr>
        <w:t>λλ</w:t>
      </w:r>
      <w:r w:rsidRPr="00E67DD7">
        <w:rPr>
          <w:rFonts w:ascii="Calibri" w:eastAsia="Calibri" w:hAnsi="Calibri" w:cs="Calibri"/>
          <w:b/>
          <w:sz w:val="28"/>
          <w:szCs w:val="28"/>
          <w:lang w:val="el-GR"/>
        </w:rPr>
        <w:t>ο</w:t>
      </w:r>
      <w:r w:rsidRPr="00E67DD7">
        <w:rPr>
          <w:rFonts w:ascii="Calibri" w:eastAsia="Calibri" w:hAnsi="Calibri" w:cs="Calibri"/>
          <w:b/>
          <w:spacing w:val="-1"/>
          <w:sz w:val="28"/>
          <w:szCs w:val="28"/>
          <w:lang w:val="el-GR"/>
        </w:rPr>
        <w:t xml:space="preserve"> </w:t>
      </w:r>
      <w:r w:rsidR="005A65AD">
        <w:rPr>
          <w:rFonts w:ascii="Calibri" w:eastAsia="Calibri" w:hAnsi="Calibri" w:cs="Calibri"/>
          <w:b/>
          <w:spacing w:val="1"/>
          <w:sz w:val="28"/>
          <w:szCs w:val="28"/>
          <w:lang w:val="el-GR"/>
        </w:rPr>
        <w:t>Ε</w:t>
      </w:r>
      <w:r w:rsidRPr="00E67DD7">
        <w:rPr>
          <w:rFonts w:ascii="Calibri" w:eastAsia="Calibri" w:hAnsi="Calibri" w:cs="Calibri"/>
          <w:b/>
          <w:sz w:val="28"/>
          <w:szCs w:val="28"/>
          <w:lang w:val="el-GR"/>
        </w:rPr>
        <w:t>ρ</w:t>
      </w:r>
      <w:r w:rsidRPr="00E67DD7">
        <w:rPr>
          <w:rFonts w:ascii="Calibri" w:eastAsia="Calibri" w:hAnsi="Calibri" w:cs="Calibri"/>
          <w:b/>
          <w:spacing w:val="1"/>
          <w:sz w:val="28"/>
          <w:szCs w:val="28"/>
          <w:lang w:val="el-GR"/>
        </w:rPr>
        <w:t>γ</w:t>
      </w:r>
      <w:r w:rsidRPr="00E67DD7">
        <w:rPr>
          <w:rFonts w:ascii="Calibri" w:eastAsia="Calibri" w:hAnsi="Calibri" w:cs="Calibri"/>
          <w:b/>
          <w:spacing w:val="-3"/>
          <w:sz w:val="28"/>
          <w:szCs w:val="28"/>
          <w:lang w:val="el-GR"/>
        </w:rPr>
        <w:t>α</w:t>
      </w:r>
      <w:r w:rsidRPr="00E67DD7">
        <w:rPr>
          <w:rFonts w:ascii="Calibri" w:eastAsia="Calibri" w:hAnsi="Calibri" w:cs="Calibri"/>
          <w:b/>
          <w:spacing w:val="1"/>
          <w:sz w:val="28"/>
          <w:szCs w:val="28"/>
          <w:lang w:val="el-GR"/>
        </w:rPr>
        <w:t>σ</w:t>
      </w:r>
      <w:r w:rsidRPr="00E67DD7">
        <w:rPr>
          <w:rFonts w:ascii="Calibri" w:eastAsia="Calibri" w:hAnsi="Calibri" w:cs="Calibri"/>
          <w:b/>
          <w:spacing w:val="-1"/>
          <w:sz w:val="28"/>
          <w:szCs w:val="28"/>
          <w:lang w:val="el-GR"/>
        </w:rPr>
        <w:t>ί</w:t>
      </w:r>
      <w:r w:rsidRPr="00E67DD7">
        <w:rPr>
          <w:rFonts w:ascii="Calibri" w:eastAsia="Calibri" w:hAnsi="Calibri" w:cs="Calibri"/>
          <w:b/>
          <w:sz w:val="28"/>
          <w:szCs w:val="28"/>
          <w:lang w:val="el-GR"/>
        </w:rPr>
        <w:t>ας</w:t>
      </w:r>
      <w:r w:rsidRPr="00E67DD7">
        <w:rPr>
          <w:rFonts w:ascii="Calibri" w:eastAsia="Calibri" w:hAnsi="Calibri" w:cs="Calibri"/>
          <w:b/>
          <w:spacing w:val="1"/>
          <w:sz w:val="28"/>
          <w:szCs w:val="28"/>
          <w:lang w:val="el-GR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Exc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e</w:t>
      </w:r>
      <w:r>
        <w:rPr>
          <w:rFonts w:ascii="Calibri" w:eastAsia="Calibri" w:hAnsi="Calibri" w:cs="Calibri"/>
          <w:b/>
          <w:sz w:val="28"/>
          <w:szCs w:val="28"/>
        </w:rPr>
        <w:t>l</w:t>
      </w:r>
      <w:r w:rsidR="005A65AD" w:rsidRPr="005A65AD">
        <w:rPr>
          <w:rFonts w:ascii="Calibri" w:eastAsia="Calibri" w:hAnsi="Calibri" w:cs="Calibri"/>
          <w:b/>
          <w:sz w:val="28"/>
          <w:szCs w:val="28"/>
          <w:lang w:val="el-GR"/>
        </w:rPr>
        <w:t xml:space="preserve"> </w:t>
      </w:r>
      <w:r w:rsidR="005A65AD">
        <w:rPr>
          <w:rFonts w:ascii="Calibri" w:eastAsia="Calibri" w:hAnsi="Calibri" w:cs="Calibri"/>
          <w:b/>
          <w:sz w:val="28"/>
          <w:szCs w:val="28"/>
          <w:lang w:val="el-GR"/>
        </w:rPr>
        <w:t>Β’ Γυμνασίου</w:t>
      </w:r>
    </w:p>
    <w:p w:rsidR="00BD4B97" w:rsidRPr="00E67DD7" w:rsidRDefault="00BD4B97">
      <w:pPr>
        <w:spacing w:line="200" w:lineRule="exact"/>
        <w:rPr>
          <w:lang w:val="el-GR"/>
        </w:rPr>
      </w:pPr>
    </w:p>
    <w:p w:rsidR="00BD4B97" w:rsidRPr="0088148B" w:rsidRDefault="00305D2F" w:rsidP="0088148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ίξ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αρχε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>ί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3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Π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Π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ΤΙ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Κ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.</w:t>
      </w:r>
      <w:proofErr w:type="spellStart"/>
      <w:r w:rsidRPr="0088148B">
        <w:rPr>
          <w:rFonts w:ascii="Calibri" w:eastAsia="Calibri" w:hAnsi="Calibri" w:cs="Calibri"/>
          <w:b/>
          <w:spacing w:val="-3"/>
          <w:sz w:val="22"/>
          <w:szCs w:val="22"/>
        </w:rPr>
        <w:t>x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 w:rsidRPr="0088148B">
        <w:rPr>
          <w:rFonts w:ascii="Calibri" w:eastAsia="Calibri" w:hAnsi="Calibri" w:cs="Calibri"/>
          <w:b/>
          <w:sz w:val="22"/>
          <w:szCs w:val="22"/>
        </w:rPr>
        <w:t>sx</w:t>
      </w:r>
      <w:proofErr w:type="spellEnd"/>
      <w:r w:rsidR="00EF63ED" w:rsidRPr="0088148B">
        <w:rPr>
          <w:rFonts w:ascii="Calibri" w:eastAsia="Calibri" w:hAnsi="Calibri" w:cs="Calibri"/>
          <w:sz w:val="22"/>
          <w:szCs w:val="22"/>
          <w:lang w:val="el-GR"/>
        </w:rPr>
        <w:t>.</w:t>
      </w:r>
    </w:p>
    <w:p w:rsidR="00BD4B97" w:rsidRPr="0088148B" w:rsidRDefault="00305D2F" w:rsidP="0088148B">
      <w:pPr>
        <w:pStyle w:val="ListParagraph"/>
        <w:numPr>
          <w:ilvl w:val="0"/>
          <w:numId w:val="4"/>
        </w:numPr>
        <w:spacing w:before="41"/>
        <w:rPr>
          <w:rFonts w:ascii="Calibri" w:eastAsia="Calibri" w:hAnsi="Calibri" w:cs="Calibri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z w:val="22"/>
          <w:szCs w:val="22"/>
          <w:lang w:val="el-GR"/>
        </w:rPr>
        <w:t>Απ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θ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κ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εύσ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φά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κ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σας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ίδ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>ι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2"/>
          <w:sz w:val="22"/>
          <w:szCs w:val="22"/>
          <w:lang w:val="el-GR"/>
        </w:rPr>
        <w:t>ό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</w:t>
      </w:r>
      <w:r w:rsidR="00EF63ED" w:rsidRPr="0088148B">
        <w:rPr>
          <w:rFonts w:ascii="Calibri" w:eastAsia="Calibri" w:hAnsi="Calibri" w:cs="Calibri"/>
          <w:sz w:val="22"/>
          <w:szCs w:val="22"/>
          <w:lang w:val="el-GR"/>
        </w:rPr>
        <w:t>.</w:t>
      </w:r>
    </w:p>
    <w:p w:rsidR="00BD4B97" w:rsidRPr="0088148B" w:rsidRDefault="00305D2F" w:rsidP="0088148B">
      <w:pPr>
        <w:pStyle w:val="ListParagraph"/>
        <w:numPr>
          <w:ilvl w:val="0"/>
          <w:numId w:val="4"/>
        </w:numPr>
        <w:spacing w:before="38"/>
        <w:rPr>
          <w:rFonts w:ascii="Calibri" w:eastAsia="Calibri" w:hAnsi="Calibri" w:cs="Calibri"/>
          <w:spacing w:val="-1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ομ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ά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3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φ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ύ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ο </w:t>
      </w:r>
      <w:r w:rsidRPr="0088148B">
        <w:rPr>
          <w:rFonts w:ascii="Calibri" w:eastAsia="Calibri" w:hAnsi="Calibri" w:cs="Calibri"/>
          <w:b/>
          <w:sz w:val="22"/>
          <w:szCs w:val="22"/>
        </w:rPr>
        <w:t>s</w:t>
      </w:r>
      <w:r w:rsidRPr="0088148B">
        <w:rPr>
          <w:rFonts w:ascii="Calibri" w:eastAsia="Calibri" w:hAnsi="Calibri" w:cs="Calibri"/>
          <w:b/>
          <w:spacing w:val="-3"/>
          <w:sz w:val="22"/>
          <w:szCs w:val="22"/>
        </w:rPr>
        <w:t>h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</w:rPr>
        <w:t>ee</w:t>
      </w:r>
      <w:r w:rsidRPr="0088148B">
        <w:rPr>
          <w:rFonts w:ascii="Calibri" w:eastAsia="Calibri" w:hAnsi="Calibri" w:cs="Calibri"/>
          <w:b/>
          <w:sz w:val="22"/>
          <w:szCs w:val="22"/>
        </w:rPr>
        <w:t>t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1</w:t>
      </w:r>
      <w:r w:rsidRPr="0088148B">
        <w:rPr>
          <w:rFonts w:ascii="Calibri" w:eastAsia="Calibri" w:hAnsi="Calibri" w:cs="Calibri"/>
          <w:b/>
          <w:spacing w:val="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Υ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Ρ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Ι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, 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</w:rPr>
        <w:t>hee</w:t>
      </w:r>
      <w:r w:rsidRPr="0088148B">
        <w:rPr>
          <w:rFonts w:ascii="Calibri" w:eastAsia="Calibri" w:hAnsi="Calibri" w:cs="Calibri"/>
          <w:b/>
          <w:sz w:val="22"/>
          <w:szCs w:val="22"/>
        </w:rPr>
        <w:t>t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2</w:t>
      </w:r>
      <w:r w:rsidRPr="0088148B">
        <w:rPr>
          <w:rFonts w:ascii="Calibri" w:eastAsia="Calibri" w:hAnsi="Calibri" w:cs="Calibri"/>
          <w:b/>
          <w:spacing w:val="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="00E67DD7"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Μ</w:t>
      </w:r>
      <w:r w:rsidR="00E67DD7"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Ι</w:t>
      </w:r>
      <w:r w:rsidR="00E67DD7" w:rsidRPr="0088148B">
        <w:rPr>
          <w:rFonts w:ascii="Calibri" w:eastAsia="Calibri" w:hAnsi="Calibri" w:cs="Calibri"/>
          <w:b/>
          <w:sz w:val="22"/>
          <w:szCs w:val="22"/>
          <w:lang w:val="el-GR"/>
        </w:rPr>
        <w:t>Σ</w:t>
      </w:r>
      <w:r w:rsidR="00E67DD7"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Θ</w:t>
      </w:r>
      <w:r w:rsidR="00E67DD7" w:rsidRPr="0088148B">
        <w:rPr>
          <w:rFonts w:ascii="Calibri" w:eastAsia="Calibri" w:hAnsi="Calibri" w:cs="Calibri"/>
          <w:b/>
          <w:sz w:val="22"/>
          <w:szCs w:val="22"/>
          <w:lang w:val="el-GR"/>
        </w:rPr>
        <w:t>Ο</w:t>
      </w:r>
      <w:r w:rsidR="00E67DD7"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Δ</w:t>
      </w:r>
      <w:r w:rsidR="00E67DD7" w:rsidRPr="0088148B">
        <w:rPr>
          <w:rFonts w:ascii="Calibri" w:eastAsia="Calibri" w:hAnsi="Calibri" w:cs="Calibri"/>
          <w:b/>
          <w:sz w:val="22"/>
          <w:szCs w:val="22"/>
          <w:lang w:val="el-GR"/>
        </w:rPr>
        <w:t>Ο</w:t>
      </w:r>
      <w:r w:rsidR="00E67DD7"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Σ</w:t>
      </w:r>
      <w:r w:rsidR="00E67DD7"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Ι</w:t>
      </w:r>
      <w:r w:rsidR="00E67DD7" w:rsidRPr="0088148B">
        <w:rPr>
          <w:rFonts w:ascii="Calibri" w:eastAsia="Calibri" w:hAnsi="Calibri" w:cs="Calibri"/>
          <w:b/>
          <w:sz w:val="22"/>
          <w:szCs w:val="22"/>
          <w:lang w:val="el-GR"/>
        </w:rPr>
        <w:t>Α</w:t>
      </w:r>
      <w:r w:rsidR="00E67DD7"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και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ο </w:t>
      </w:r>
      <w:r w:rsidRPr="0088148B">
        <w:rPr>
          <w:rFonts w:ascii="Calibri" w:eastAsia="Calibri" w:hAnsi="Calibri" w:cs="Calibri"/>
          <w:b/>
          <w:sz w:val="22"/>
          <w:szCs w:val="22"/>
        </w:rPr>
        <w:t>s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</w:rPr>
        <w:t>hee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 w:rsidR="00E67DD7"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3</w:t>
      </w:r>
      <w:r w:rsidRPr="0088148B">
        <w:rPr>
          <w:rFonts w:ascii="Calibri" w:eastAsia="Calibri" w:hAnsi="Calibri" w:cs="Calibri"/>
          <w:b/>
          <w:spacing w:val="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σε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Γ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Ρ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Φ</w:t>
      </w:r>
      <w:r w:rsidR="00EF63ED"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ΗΜΑΤΑ</w:t>
      </w:r>
      <w:r w:rsidR="00EF63ED"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.</w:t>
      </w:r>
    </w:p>
    <w:p w:rsidR="00BD4B97" w:rsidRPr="0088148B" w:rsidRDefault="00305D2F" w:rsidP="0088148B">
      <w:pPr>
        <w:pStyle w:val="ListParagraph"/>
        <w:numPr>
          <w:ilvl w:val="0"/>
          <w:numId w:val="4"/>
        </w:numPr>
        <w:spacing w:before="41"/>
        <w:rPr>
          <w:rFonts w:ascii="Calibri" w:eastAsia="Calibri" w:hAnsi="Calibri" w:cs="Calibri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z w:val="22"/>
          <w:szCs w:val="22"/>
          <w:lang w:val="el-GR"/>
        </w:rPr>
        <w:t>Επι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έ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ξ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ε 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φ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ύ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όν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ομ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spacing w:val="3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Υ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Ρ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Ι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Σ</w:t>
      </w:r>
      <w:r w:rsidR="00EF63ED" w:rsidRPr="0088148B">
        <w:rPr>
          <w:rFonts w:ascii="Calibri" w:eastAsia="Calibri" w:hAnsi="Calibri" w:cs="Calibri"/>
          <w:sz w:val="22"/>
          <w:szCs w:val="22"/>
          <w:lang w:val="el-GR"/>
        </w:rPr>
        <w:t>.</w:t>
      </w:r>
    </w:p>
    <w:p w:rsidR="00BD4B97" w:rsidRPr="0088148B" w:rsidRDefault="00305D2F" w:rsidP="00D17D8E">
      <w:pPr>
        <w:pStyle w:val="ListParagraph"/>
        <w:numPr>
          <w:ilvl w:val="0"/>
          <w:numId w:val="4"/>
        </w:numPr>
        <w:spacing w:before="38" w:line="276" w:lineRule="auto"/>
        <w:ind w:right="108"/>
        <w:rPr>
          <w:rFonts w:ascii="Calibri" w:eastAsia="Calibri" w:hAnsi="Calibri" w:cs="Calibri"/>
          <w:spacing w:val="-1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z w:val="22"/>
          <w:szCs w:val="22"/>
          <w:lang w:val="el-GR"/>
        </w:rPr>
        <w:t>Χ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ρ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σι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π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ι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ή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ις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="007601BF"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κατάλληλες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υ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ρ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ή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σεις 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spacing w:val="50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κ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ιά </w:t>
      </w:r>
      <w:r w:rsidR="007601BF"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Β12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μέ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χ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 xml:space="preserve">ρι 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Β</w:t>
      </w:r>
      <w:r w:rsidR="007601BF"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15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ύ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φωνα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πε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ρ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ιε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>χ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όμ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="0088148B">
        <w:rPr>
          <w:rFonts w:ascii="Calibri" w:eastAsia="Calibri" w:hAnsi="Calibri" w:cs="Calibri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ων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κ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ιών 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Α</w:t>
      </w:r>
      <w:r w:rsidR="007601BF"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12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 xml:space="preserve"> μ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έ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χ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ρι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Α</w:t>
      </w:r>
      <w:r w:rsidR="007601BF" w:rsidRPr="0088148B">
        <w:rPr>
          <w:rFonts w:ascii="Calibri" w:eastAsia="Calibri" w:hAnsi="Calibri" w:cs="Calibri"/>
          <w:b/>
          <w:sz w:val="22"/>
          <w:szCs w:val="22"/>
          <w:lang w:val="el-GR"/>
        </w:rPr>
        <w:t>15</w:t>
      </w:r>
      <w:r w:rsidR="007601BF" w:rsidRPr="0088148B">
        <w:rPr>
          <w:rFonts w:ascii="Calibri" w:eastAsia="Calibri" w:hAnsi="Calibri" w:cs="Calibri"/>
          <w:sz w:val="22"/>
          <w:szCs w:val="22"/>
          <w:lang w:val="el-GR"/>
        </w:rPr>
        <w:t>.</w:t>
      </w:r>
    </w:p>
    <w:p w:rsidR="005D1C1B" w:rsidRPr="0088148B" w:rsidRDefault="005D1C1B" w:rsidP="0088148B">
      <w:pPr>
        <w:pStyle w:val="ListParagraph"/>
        <w:numPr>
          <w:ilvl w:val="0"/>
          <w:numId w:val="4"/>
        </w:numPr>
        <w:spacing w:before="38" w:line="276" w:lineRule="auto"/>
        <w:ind w:right="108"/>
        <w:rPr>
          <w:rFonts w:ascii="Calibri" w:eastAsia="Calibri" w:hAnsi="Calibri" w:cs="Calibri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z w:val="22"/>
          <w:szCs w:val="22"/>
          <w:lang w:val="el-GR"/>
        </w:rPr>
        <w:t>Χ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ρ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σι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π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ι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ή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την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κατάλληλη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υ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>ά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ρ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τηση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50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κ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ί 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</w:rPr>
        <w:t>F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3 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για να υπολογίσετε το 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Άθροισμα Βαθμών </w:t>
      </w:r>
      <w:proofErr w:type="spellStart"/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ανα</w:t>
      </w:r>
      <w:proofErr w:type="spellEnd"/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Μαθητή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. 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Αντιγράψτε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την συνάρτηση στα κελιά 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</w:rPr>
        <w:t>F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4: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</w:rPr>
        <w:t>F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9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.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ab/>
      </w:r>
    </w:p>
    <w:p w:rsidR="00BD4B97" w:rsidRPr="0088148B" w:rsidRDefault="00305D2F" w:rsidP="0088148B">
      <w:pPr>
        <w:pStyle w:val="ListParagraph"/>
        <w:numPr>
          <w:ilvl w:val="0"/>
          <w:numId w:val="4"/>
        </w:numPr>
        <w:spacing w:before="4"/>
        <w:rPr>
          <w:rFonts w:ascii="Calibri" w:eastAsia="Calibri" w:hAnsi="Calibri" w:cs="Calibri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z w:val="22"/>
          <w:szCs w:val="22"/>
          <w:lang w:val="el-GR"/>
        </w:rPr>
        <w:t>Επι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έ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ξ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ε 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φ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ύ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όν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ομ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spacing w:val="3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Ι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Θ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Δ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ΣΙ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Α</w:t>
      </w:r>
    </w:p>
    <w:p w:rsidR="00BD4B97" w:rsidRPr="0088148B" w:rsidRDefault="00305D2F" w:rsidP="0088148B">
      <w:pPr>
        <w:pStyle w:val="ListParagraph"/>
        <w:numPr>
          <w:ilvl w:val="0"/>
          <w:numId w:val="4"/>
        </w:numPr>
        <w:tabs>
          <w:tab w:val="left" w:pos="800"/>
        </w:tabs>
        <w:spacing w:before="41" w:line="274" w:lineRule="auto"/>
        <w:ind w:right="761"/>
        <w:rPr>
          <w:rFonts w:ascii="Calibri" w:eastAsia="Calibri" w:hAnsi="Calibri" w:cs="Calibri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z w:val="22"/>
          <w:szCs w:val="22"/>
          <w:lang w:val="el-GR"/>
        </w:rPr>
        <w:t>Υπ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ολ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γίστε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Εισ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ό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δ</w:t>
      </w:r>
      <w:r w:rsidRPr="0088148B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ε Δ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ο</w:t>
      </w:r>
      <w:r w:rsidR="0088148B">
        <w:rPr>
          <w:rFonts w:ascii="Calibri" w:eastAsia="Calibri" w:hAnsi="Calibri" w:cs="Calibri"/>
          <w:b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ά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ρια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(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στήλη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 xml:space="preserve">Ε)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χρ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ιμ</w:t>
      </w:r>
      <w:r w:rsidRPr="0088148B">
        <w:rPr>
          <w:rFonts w:ascii="Calibri" w:eastAsia="Calibri" w:hAnsi="Calibri" w:cs="Calibri"/>
          <w:spacing w:val="2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π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ιώ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ς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ι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ι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 xml:space="preserve">μία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π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υ βρίσκ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αι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κ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ί</w:t>
      </w:r>
      <w:r w:rsidRPr="0088148B">
        <w:rPr>
          <w:rFonts w:ascii="Calibri" w:eastAsia="Calibri" w:hAnsi="Calibri" w:cs="Calibri"/>
          <w:spacing w:val="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Β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3</w:t>
      </w:r>
      <w:r w:rsidRPr="0088148B">
        <w:rPr>
          <w:rFonts w:ascii="Calibri" w:eastAsia="Calibri" w:hAnsi="Calibri" w:cs="Calibri"/>
          <w:b/>
          <w:spacing w:val="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(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Ει</w:t>
      </w:r>
      <w:r w:rsidRPr="0088148B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ό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δημα σε Δ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ο</w:t>
      </w:r>
      <w:r w:rsidR="0088148B">
        <w:rPr>
          <w:rFonts w:ascii="Calibri" w:eastAsia="Calibri" w:hAnsi="Calibri" w:cs="Calibri"/>
          <w:b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ά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ρια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=</w:t>
      </w:r>
      <w:r w:rsidR="0088148B">
        <w:rPr>
          <w:rFonts w:ascii="Calibri" w:eastAsia="Calibri" w:hAnsi="Calibri" w:cs="Calibri"/>
          <w:b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ι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b/>
          <w:spacing w:val="-4"/>
          <w:sz w:val="22"/>
          <w:szCs w:val="22"/>
          <w:lang w:val="el-GR"/>
        </w:rPr>
        <w:t>ό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δημα*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Ι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ι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μί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)</w:t>
      </w:r>
      <w:r w:rsidR="00912042" w:rsidRPr="0088148B">
        <w:rPr>
          <w:rFonts w:ascii="Calibri" w:eastAsia="Calibri" w:hAnsi="Calibri" w:cs="Calibri"/>
          <w:sz w:val="22"/>
          <w:szCs w:val="22"/>
          <w:lang w:val="el-GR"/>
        </w:rPr>
        <w:t>.</w:t>
      </w:r>
    </w:p>
    <w:p w:rsidR="00BD4B97" w:rsidRPr="0088148B" w:rsidRDefault="00912042" w:rsidP="0088148B">
      <w:pPr>
        <w:pStyle w:val="ListParagraph"/>
        <w:numPr>
          <w:ilvl w:val="0"/>
          <w:numId w:val="4"/>
        </w:numPr>
        <w:spacing w:before="2"/>
        <w:rPr>
          <w:rFonts w:ascii="Calibri" w:eastAsia="Calibri" w:hAnsi="Calibri" w:cs="Calibri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z w:val="22"/>
          <w:szCs w:val="22"/>
          <w:lang w:val="el-GR"/>
        </w:rPr>
        <w:t>Εφαρμόστε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 xml:space="preserve"> Συγχώνευση και Κεντράρισμα</w:t>
      </w:r>
      <w:r w:rsidR="00305D2F" w:rsidRPr="0088148B">
        <w:rPr>
          <w:rFonts w:ascii="Calibri" w:eastAsia="Calibri" w:hAnsi="Calibri" w:cs="Calibri"/>
          <w:b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</w:t>
      </w:r>
      <w:r w:rsidR="00305D2F"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="00305D2F" w:rsidRPr="0088148B">
        <w:rPr>
          <w:rFonts w:ascii="Calibri" w:eastAsia="Calibri" w:hAnsi="Calibri" w:cs="Calibri"/>
          <w:sz w:val="22"/>
          <w:szCs w:val="22"/>
          <w:lang w:val="el-GR"/>
        </w:rPr>
        <w:t>α κ</w:t>
      </w:r>
      <w:r w:rsidR="00305D2F"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="00305D2F"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="00305D2F" w:rsidRPr="0088148B">
        <w:rPr>
          <w:rFonts w:ascii="Calibri" w:eastAsia="Calibri" w:hAnsi="Calibri" w:cs="Calibri"/>
          <w:sz w:val="22"/>
          <w:szCs w:val="22"/>
          <w:lang w:val="el-GR"/>
        </w:rPr>
        <w:t>ιά</w:t>
      </w:r>
      <w:r w:rsidR="00305D2F"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="00305D2F" w:rsidRPr="0088148B"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 w:rsidR="00305D2F"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1</w:t>
      </w:r>
      <w:r w:rsidR="00305D2F"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:</w:t>
      </w:r>
      <w:r w:rsidR="00305D2F" w:rsidRPr="0088148B">
        <w:rPr>
          <w:rFonts w:ascii="Calibri" w:eastAsia="Calibri" w:hAnsi="Calibri" w:cs="Calibri"/>
          <w:b/>
          <w:sz w:val="22"/>
          <w:szCs w:val="22"/>
        </w:rPr>
        <w:t>E</w:t>
      </w:r>
      <w:r w:rsidR="00305D2F" w:rsidRPr="0088148B">
        <w:rPr>
          <w:rFonts w:ascii="Calibri" w:eastAsia="Calibri" w:hAnsi="Calibri" w:cs="Calibri"/>
          <w:b/>
          <w:sz w:val="22"/>
          <w:szCs w:val="22"/>
          <w:lang w:val="el-GR"/>
        </w:rPr>
        <w:t>1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.</w:t>
      </w:r>
    </w:p>
    <w:p w:rsidR="00BD4B97" w:rsidRPr="0088148B" w:rsidRDefault="00305D2F" w:rsidP="0088148B">
      <w:pPr>
        <w:pStyle w:val="ListParagraph"/>
        <w:numPr>
          <w:ilvl w:val="0"/>
          <w:numId w:val="4"/>
        </w:numPr>
        <w:spacing w:before="41"/>
        <w:rPr>
          <w:rFonts w:ascii="Calibri" w:eastAsia="Calibri" w:hAnsi="Calibri" w:cs="Calibri"/>
          <w:spacing w:val="-2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z w:val="22"/>
          <w:szCs w:val="22"/>
          <w:lang w:val="el-GR"/>
        </w:rPr>
        <w:t>Εφαρ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ό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="00333733"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να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δ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ί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πλω</w:t>
      </w:r>
      <w:r w:rsidRPr="0088148B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η</w:t>
      </w:r>
      <w:r w:rsidR="00333733" w:rsidRPr="0088148B">
        <w:rPr>
          <w:rFonts w:ascii="Calibri" w:eastAsia="Calibri" w:hAnsi="Calibri" w:cs="Calibri"/>
          <w:b/>
          <w:sz w:val="22"/>
          <w:szCs w:val="22"/>
          <w:lang w:val="el-GR"/>
        </w:rPr>
        <w:t xml:space="preserve"> Κειμένου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πε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ρ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ιε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>χ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ό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ενο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ων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κ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ιών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5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,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</w:rPr>
        <w:t>E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5</w:t>
      </w:r>
      <w:r w:rsidR="00333733"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.</w:t>
      </w:r>
    </w:p>
    <w:p w:rsidR="00CE17C9" w:rsidRPr="0088148B" w:rsidRDefault="00CE17C9" w:rsidP="0088148B">
      <w:pPr>
        <w:pStyle w:val="ListParagraph"/>
        <w:numPr>
          <w:ilvl w:val="0"/>
          <w:numId w:val="4"/>
        </w:numPr>
        <w:spacing w:before="41"/>
        <w:rPr>
          <w:rFonts w:ascii="Calibri" w:eastAsia="Calibri" w:hAnsi="Calibri" w:cs="Calibri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Καθορίστε το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ύψος της γραμμής 5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 σε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25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.</w:t>
      </w:r>
    </w:p>
    <w:p w:rsidR="00BD4B97" w:rsidRPr="0088148B" w:rsidRDefault="00305D2F" w:rsidP="0088148B">
      <w:pPr>
        <w:pStyle w:val="ListParagraph"/>
        <w:numPr>
          <w:ilvl w:val="0"/>
          <w:numId w:val="4"/>
        </w:numPr>
        <w:spacing w:before="38"/>
        <w:rPr>
          <w:rFonts w:ascii="Calibri" w:eastAsia="Calibri" w:hAnsi="Calibri" w:cs="Calibri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z w:val="22"/>
          <w:szCs w:val="22"/>
          <w:lang w:val="el-GR"/>
        </w:rPr>
        <w:t>Εφαρ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ό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κ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εν</w:t>
      </w:r>
      <w:r w:rsidRPr="0088148B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ρική στ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οίχι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ση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 xml:space="preserve"> (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ρι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ζ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όν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ι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κ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ι κ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ά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θ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) κ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ι έν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τον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η γ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ρ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αφ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ή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κ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ιά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5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: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5</w:t>
      </w:r>
      <w:r w:rsidR="00CE17C9" w:rsidRPr="0088148B">
        <w:rPr>
          <w:rFonts w:ascii="Calibri" w:eastAsia="Calibri" w:hAnsi="Calibri" w:cs="Calibri"/>
          <w:b/>
          <w:sz w:val="22"/>
          <w:szCs w:val="22"/>
          <w:lang w:val="el-GR"/>
        </w:rPr>
        <w:t>.</w:t>
      </w:r>
    </w:p>
    <w:p w:rsidR="00BD4B97" w:rsidRPr="0088148B" w:rsidRDefault="00305D2F" w:rsidP="0088148B">
      <w:pPr>
        <w:pStyle w:val="ListParagraph"/>
        <w:numPr>
          <w:ilvl w:val="0"/>
          <w:numId w:val="4"/>
        </w:numPr>
        <w:spacing w:before="41"/>
        <w:rPr>
          <w:rFonts w:ascii="Calibri" w:eastAsia="Calibri" w:hAnsi="Calibri" w:cs="Calibri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Στη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στήλη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ο 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Εισ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ό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δημα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 βά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ύ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β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τ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υ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υ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ρώ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(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€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)</w:t>
      </w:r>
      <w:r w:rsidRPr="0088148B">
        <w:rPr>
          <w:rFonts w:ascii="Calibri" w:eastAsia="Calibri" w:hAnsi="Calibri" w:cs="Calibri"/>
          <w:b/>
          <w:spacing w:val="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και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ή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</w:p>
    <w:p w:rsidR="00BD4B97" w:rsidRPr="00E67DD7" w:rsidRDefault="00305D2F" w:rsidP="0088148B">
      <w:pPr>
        <w:spacing w:before="41"/>
        <w:ind w:firstLine="360"/>
        <w:rPr>
          <w:rFonts w:ascii="Calibri" w:eastAsia="Calibri" w:hAnsi="Calibri" w:cs="Calibri"/>
          <w:sz w:val="22"/>
          <w:szCs w:val="22"/>
          <w:lang w:val="el-GR"/>
        </w:rPr>
      </w:pP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Εισ</w:t>
      </w:r>
      <w:r w:rsidRPr="00E67DD7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ό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 xml:space="preserve">δημα σε </w:t>
      </w:r>
      <w:proofErr w:type="spellStart"/>
      <w:r w:rsidRPr="00E67DD7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Δο</w:t>
      </w:r>
      <w:r w:rsidRPr="00E67DD7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λ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λ</w:t>
      </w:r>
      <w:r w:rsidRPr="00E67DD7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ά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ρια</w:t>
      </w:r>
      <w:proofErr w:type="spellEnd"/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 xml:space="preserve"> </w:t>
      </w:r>
      <w:r w:rsidRPr="00E67DD7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E67DD7">
        <w:rPr>
          <w:rFonts w:ascii="Calibri" w:eastAsia="Calibri" w:hAnsi="Calibri" w:cs="Calibri"/>
          <w:sz w:val="22"/>
          <w:szCs w:val="22"/>
          <w:lang w:val="el-GR"/>
        </w:rPr>
        <w:t>α</w:t>
      </w:r>
      <w:r w:rsidRPr="00E67DD7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proofErr w:type="spellStart"/>
      <w:r w:rsidRPr="00E67DD7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E67DD7">
        <w:rPr>
          <w:rFonts w:ascii="Calibri" w:eastAsia="Calibri" w:hAnsi="Calibri" w:cs="Calibri"/>
          <w:sz w:val="22"/>
          <w:szCs w:val="22"/>
          <w:lang w:val="el-GR"/>
        </w:rPr>
        <w:t>πεί</w:t>
      </w:r>
      <w:proofErr w:type="spellEnd"/>
      <w:r w:rsidRPr="00E67DD7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E67DD7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E67DD7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E67DD7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E67DD7">
        <w:rPr>
          <w:rFonts w:ascii="Calibri" w:eastAsia="Calibri" w:hAnsi="Calibri" w:cs="Calibri"/>
          <w:sz w:val="22"/>
          <w:szCs w:val="22"/>
          <w:lang w:val="el-GR"/>
        </w:rPr>
        <w:t>σ</w:t>
      </w:r>
      <w:r w:rsidRPr="00E67DD7">
        <w:rPr>
          <w:rFonts w:ascii="Calibri" w:eastAsia="Calibri" w:hAnsi="Calibri" w:cs="Calibri"/>
          <w:spacing w:val="-2"/>
          <w:sz w:val="22"/>
          <w:szCs w:val="22"/>
          <w:lang w:val="el-GR"/>
        </w:rPr>
        <w:t>ύ</w:t>
      </w:r>
      <w:r w:rsidRPr="00E67DD7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E67DD7">
        <w:rPr>
          <w:rFonts w:ascii="Calibri" w:eastAsia="Calibri" w:hAnsi="Calibri" w:cs="Calibri"/>
          <w:spacing w:val="-2"/>
          <w:sz w:val="22"/>
          <w:szCs w:val="22"/>
          <w:lang w:val="el-GR"/>
        </w:rPr>
        <w:t>β</w:t>
      </w:r>
      <w:r w:rsidRPr="00E67DD7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E67DD7">
        <w:rPr>
          <w:rFonts w:ascii="Calibri" w:eastAsia="Calibri" w:hAnsi="Calibri" w:cs="Calibri"/>
          <w:spacing w:val="-1"/>
          <w:sz w:val="22"/>
          <w:szCs w:val="22"/>
          <w:lang w:val="el-GR"/>
        </w:rPr>
        <w:t>λ</w:t>
      </w:r>
      <w:r w:rsidRPr="00E67DD7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E67DD7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E67DD7">
        <w:rPr>
          <w:rFonts w:ascii="Calibri" w:eastAsia="Calibri" w:hAnsi="Calibri" w:cs="Calibri"/>
          <w:spacing w:val="-2"/>
          <w:sz w:val="22"/>
          <w:szCs w:val="22"/>
          <w:lang w:val="el-GR"/>
        </w:rPr>
        <w:t>τ</w:t>
      </w:r>
      <w:r w:rsidRPr="00E67DD7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E67DD7">
        <w:rPr>
          <w:rFonts w:ascii="Calibri" w:eastAsia="Calibri" w:hAnsi="Calibri" w:cs="Calibri"/>
          <w:sz w:val="22"/>
          <w:szCs w:val="22"/>
          <w:lang w:val="el-GR"/>
        </w:rPr>
        <w:t>υ</w:t>
      </w:r>
      <w:r w:rsidRPr="00E67DD7">
        <w:rPr>
          <w:rFonts w:ascii="Calibri" w:eastAsia="Calibri" w:hAnsi="Calibri" w:cs="Calibri"/>
          <w:spacing w:val="2"/>
          <w:sz w:val="22"/>
          <w:szCs w:val="22"/>
          <w:lang w:val="el-GR"/>
        </w:rPr>
        <w:t xml:space="preserve"> 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δ</w:t>
      </w:r>
      <w:r w:rsidRPr="00E67DD7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ο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λ</w:t>
      </w:r>
      <w:r w:rsidRPr="00E67DD7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α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ρί</w:t>
      </w:r>
      <w:r w:rsidRPr="00E67DD7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ο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υ</w:t>
      </w:r>
      <w:r w:rsidRPr="00E67DD7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E67DD7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($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)</w:t>
      </w:r>
      <w:r w:rsidR="004D6682" w:rsidRPr="004D6682">
        <w:rPr>
          <w:rFonts w:ascii="Calibri" w:eastAsia="Calibri" w:hAnsi="Calibri" w:cs="Calibri"/>
          <w:sz w:val="22"/>
          <w:szCs w:val="22"/>
          <w:lang w:val="el-GR"/>
        </w:rPr>
        <w:t>.</w:t>
      </w:r>
    </w:p>
    <w:p w:rsidR="00BD4B97" w:rsidRPr="0088148B" w:rsidRDefault="00305D2F" w:rsidP="0088148B">
      <w:pPr>
        <w:pStyle w:val="ListParagraph"/>
        <w:numPr>
          <w:ilvl w:val="0"/>
          <w:numId w:val="4"/>
        </w:numPr>
        <w:spacing w:before="38"/>
        <w:rPr>
          <w:rFonts w:ascii="Calibri" w:eastAsia="Calibri" w:hAnsi="Calibri" w:cs="Calibri"/>
          <w:spacing w:val="-1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z w:val="22"/>
          <w:szCs w:val="22"/>
          <w:lang w:val="el-GR"/>
        </w:rPr>
        <w:t>Η σ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ή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spacing w:val="47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ν 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μερ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μη</w:t>
      </w:r>
      <w:r w:rsidRPr="0088148B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ί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Γ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έ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νν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 xml:space="preserve">ησης 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 δ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ι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ρφ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ω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θεί 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ό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πως</w:t>
      </w:r>
      <w:r w:rsidRPr="0088148B">
        <w:rPr>
          <w:rFonts w:ascii="Calibri" w:eastAsia="Calibri" w:hAnsi="Calibri" w:cs="Calibri"/>
          <w:spacing w:val="50"/>
          <w:sz w:val="22"/>
          <w:szCs w:val="22"/>
          <w:lang w:val="el-GR"/>
        </w:rPr>
        <w:t xml:space="preserve"> </w:t>
      </w:r>
      <w:r w:rsidR="004D6682"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Δευτέρα,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1</w:t>
      </w:r>
      <w:r w:rsidR="004D6682"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2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Μ</w:t>
      </w:r>
      <w:r w:rsidR="00DF2B20"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άρτιος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="004D6682"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1979</w:t>
      </w:r>
      <w:r w:rsidR="004D6682"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.</w:t>
      </w:r>
    </w:p>
    <w:p w:rsidR="00DF2B20" w:rsidRPr="0088148B" w:rsidRDefault="00DF2B20" w:rsidP="0088148B">
      <w:pPr>
        <w:pStyle w:val="ListParagraph"/>
        <w:numPr>
          <w:ilvl w:val="0"/>
          <w:numId w:val="4"/>
        </w:numPr>
        <w:spacing w:before="38"/>
        <w:rPr>
          <w:rFonts w:ascii="Calibri" w:eastAsia="Calibri" w:hAnsi="Calibri" w:cs="Calibri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Ρυθμίστε το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 xml:space="preserve">πλάτος της στήλης C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να ρυθμιστεί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 xml:space="preserve"> αυτόματα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για να εμφανίζονται σωστά οι </w:t>
      </w:r>
    </w:p>
    <w:p w:rsidR="00DF2B20" w:rsidRPr="00D17D8E" w:rsidRDefault="00DF2B20" w:rsidP="0088148B">
      <w:pPr>
        <w:spacing w:before="38"/>
        <w:ind w:firstLine="360"/>
        <w:rPr>
          <w:rFonts w:ascii="Calibri" w:eastAsia="Calibri" w:hAnsi="Calibri" w:cs="Calibri"/>
          <w:sz w:val="22"/>
          <w:szCs w:val="22"/>
          <w:lang w:val="el-GR"/>
        </w:rPr>
      </w:pPr>
      <w:r w:rsidRPr="00D17D8E">
        <w:rPr>
          <w:rFonts w:ascii="Calibri" w:eastAsia="Calibri" w:hAnsi="Calibri" w:cs="Calibri"/>
          <w:sz w:val="22"/>
          <w:szCs w:val="22"/>
          <w:lang w:val="el-GR"/>
        </w:rPr>
        <w:t>ημερομηνίες.</w:t>
      </w:r>
    </w:p>
    <w:p w:rsidR="00BD4B97" w:rsidRPr="0088148B" w:rsidRDefault="00305D2F" w:rsidP="0088148B">
      <w:pPr>
        <w:pStyle w:val="ListParagraph"/>
        <w:numPr>
          <w:ilvl w:val="0"/>
          <w:numId w:val="4"/>
        </w:numPr>
        <w:tabs>
          <w:tab w:val="left" w:pos="800"/>
        </w:tabs>
        <w:spacing w:before="41" w:line="276" w:lineRule="auto"/>
        <w:ind w:right="138"/>
        <w:rPr>
          <w:rFonts w:ascii="Calibri" w:eastAsia="Calibri" w:hAnsi="Calibri" w:cs="Calibri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z w:val="22"/>
          <w:szCs w:val="22"/>
          <w:lang w:val="el-GR"/>
        </w:rPr>
        <w:t>Στην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π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ερ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ι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χή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κ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ιών 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5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: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Ε1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1</w:t>
      </w:r>
      <w:r w:rsidRPr="0088148B">
        <w:rPr>
          <w:rFonts w:ascii="Calibri" w:eastAsia="Calibri" w:hAnsi="Calibri" w:cs="Calibri"/>
          <w:b/>
          <w:spacing w:val="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 εφ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ρ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ό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εσω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ερι</w:t>
      </w:r>
      <w:r w:rsidRPr="0088148B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κ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ό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κ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ι ε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ξ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ωτ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ρικό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περίγρ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μα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δ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ι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πλής γρ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ής</w:t>
      </w:r>
      <w:r w:rsidR="00F839D2"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,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χ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ρώ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ς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proofErr w:type="spellStart"/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π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λέ</w:t>
      </w:r>
      <w:proofErr w:type="spellEnd"/>
      <w:r w:rsidRPr="0088148B">
        <w:rPr>
          <w:rFonts w:ascii="Calibri" w:eastAsia="Calibri" w:hAnsi="Calibri" w:cs="Calibri"/>
          <w:b/>
          <w:spacing w:val="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και 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λλ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>ά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ξ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3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φόν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το</w:t>
      </w:r>
      <w:r w:rsidRPr="0088148B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σε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κ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ί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τρι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νο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.</w:t>
      </w:r>
    </w:p>
    <w:p w:rsidR="00BD4B97" w:rsidRPr="0088148B" w:rsidRDefault="00305D2F" w:rsidP="0088148B">
      <w:pPr>
        <w:pStyle w:val="ListParagraph"/>
        <w:numPr>
          <w:ilvl w:val="0"/>
          <w:numId w:val="4"/>
        </w:numPr>
        <w:spacing w:before="41"/>
        <w:rPr>
          <w:rFonts w:ascii="Calibri" w:eastAsia="Calibri" w:hAnsi="Calibri" w:cs="Calibri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z w:val="22"/>
          <w:szCs w:val="22"/>
          <w:lang w:val="el-GR"/>
        </w:rPr>
        <w:t>Επι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έ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ξ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ε 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φ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ύ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ό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νο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spacing w:val="2"/>
          <w:sz w:val="22"/>
          <w:szCs w:val="22"/>
          <w:lang w:val="el-GR"/>
        </w:rPr>
        <w:t xml:space="preserve"> </w:t>
      </w:r>
      <w:r w:rsidR="00E0329E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ΓΡΑΦΗΜΑΤΑ</w:t>
      </w:r>
      <w:r w:rsidR="00CE4854" w:rsidRPr="0088148B">
        <w:rPr>
          <w:rFonts w:ascii="Calibri" w:eastAsia="Calibri" w:hAnsi="Calibri" w:cs="Calibri"/>
          <w:sz w:val="22"/>
          <w:szCs w:val="22"/>
          <w:lang w:val="el-GR"/>
        </w:rPr>
        <w:t>.</w:t>
      </w:r>
    </w:p>
    <w:p w:rsidR="00BD4B97" w:rsidRPr="0088148B" w:rsidRDefault="00305D2F" w:rsidP="0088148B">
      <w:pPr>
        <w:pStyle w:val="ListParagraph"/>
        <w:numPr>
          <w:ilvl w:val="0"/>
          <w:numId w:val="4"/>
        </w:numPr>
        <w:tabs>
          <w:tab w:val="left" w:pos="800"/>
        </w:tabs>
        <w:spacing w:line="300" w:lineRule="atLeast"/>
        <w:ind w:right="400"/>
        <w:rPr>
          <w:rFonts w:ascii="Calibri" w:eastAsia="Calibri" w:hAnsi="Calibri" w:cs="Calibri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 δ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ιο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υ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ργήσ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 έ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γ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ρ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άφ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 xml:space="preserve">ημα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επι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έγ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ας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 xml:space="preserve">ν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π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ρι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χή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κ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ιών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3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: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Β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9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πιο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κ</w:t>
      </w:r>
      <w:r w:rsidRPr="0088148B">
        <w:rPr>
          <w:rFonts w:ascii="Calibri" w:eastAsia="Calibri" w:hAnsi="Calibri" w:cs="Calibri"/>
          <w:spacing w:val="-3"/>
          <w:sz w:val="22"/>
          <w:szCs w:val="22"/>
          <w:lang w:val="el-GR"/>
        </w:rPr>
        <w:t>ά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ω χ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ρακ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ρι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ικά:</w:t>
      </w:r>
    </w:p>
    <w:p w:rsidR="00BD4B97" w:rsidRPr="00AE4AFD" w:rsidRDefault="00305D2F" w:rsidP="00AE4AFD">
      <w:pPr>
        <w:pStyle w:val="ListParagraph"/>
        <w:numPr>
          <w:ilvl w:val="1"/>
          <w:numId w:val="9"/>
        </w:numPr>
        <w:tabs>
          <w:tab w:val="left" w:pos="2980"/>
        </w:tabs>
        <w:spacing w:before="40" w:line="275" w:lineRule="auto"/>
        <w:ind w:right="510"/>
        <w:rPr>
          <w:rFonts w:ascii="Calibri" w:eastAsia="Calibri" w:hAnsi="Calibri" w:cs="Calibri"/>
          <w:b/>
          <w:sz w:val="22"/>
          <w:szCs w:val="22"/>
          <w:lang w:val="el-GR"/>
        </w:rPr>
      </w:pP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α επι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έ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ξ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ύ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π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γ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ραφ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ή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μ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ατος</w:t>
      </w:r>
      <w:r w:rsidRPr="00AE4AFD">
        <w:rPr>
          <w:rFonts w:ascii="Calibri" w:eastAsia="Calibri" w:hAnsi="Calibri" w:cs="Calibri"/>
          <w:spacing w:val="2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Σ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ήλης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 w:rsidRPr="00AE4AFD">
        <w:rPr>
          <w:rFonts w:ascii="Calibri" w:eastAsia="Calibri" w:hAnsi="Calibri" w:cs="Calibri"/>
          <w:b/>
          <w:sz w:val="22"/>
          <w:szCs w:val="22"/>
        </w:rPr>
        <w:t>mn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(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3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-</w:t>
      </w:r>
      <w:r w:rsidRPr="00AE4AFD">
        <w:rPr>
          <w:rFonts w:ascii="Calibri" w:eastAsia="Calibri" w:hAnsi="Calibri" w:cs="Calibri"/>
          <w:b/>
          <w:sz w:val="22"/>
          <w:szCs w:val="22"/>
        </w:rPr>
        <w:t>D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 w:rsidRPr="00AE4AFD">
        <w:rPr>
          <w:rFonts w:ascii="Calibri" w:eastAsia="Calibri" w:hAnsi="Calibri" w:cs="Calibri"/>
          <w:b/>
          <w:sz w:val="22"/>
          <w:szCs w:val="22"/>
        </w:rPr>
        <w:t>stered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 w:rsidRPr="00AE4AFD">
        <w:rPr>
          <w:rFonts w:ascii="Calibri" w:eastAsia="Calibri" w:hAnsi="Calibri" w:cs="Calibri"/>
          <w:b/>
          <w:sz w:val="22"/>
          <w:szCs w:val="22"/>
        </w:rPr>
        <w:t>mn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)</w:t>
      </w:r>
    </w:p>
    <w:p w:rsidR="00AE4AFD" w:rsidRPr="00AE4AFD" w:rsidRDefault="00AE4AFD" w:rsidP="00AE4AFD">
      <w:pPr>
        <w:pStyle w:val="ListParagraph"/>
        <w:numPr>
          <w:ilvl w:val="1"/>
          <w:numId w:val="9"/>
        </w:numPr>
        <w:tabs>
          <w:tab w:val="left" w:pos="2980"/>
        </w:tabs>
        <w:spacing w:before="40" w:line="275" w:lineRule="auto"/>
        <w:ind w:right="510"/>
        <w:rPr>
          <w:rFonts w:ascii="Calibri" w:eastAsia="Calibri" w:hAnsi="Calibri" w:cs="Calibri"/>
          <w:sz w:val="22"/>
          <w:szCs w:val="22"/>
          <w:lang w:val="el-GR"/>
        </w:rPr>
      </w:pP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Μετακινήστε</w:t>
      </w:r>
      <w:r>
        <w:rPr>
          <w:rFonts w:ascii="Calibri" w:eastAsia="Calibri" w:hAnsi="Calibri" w:cs="Calibri"/>
          <w:sz w:val="22"/>
          <w:szCs w:val="22"/>
          <w:lang w:val="el-GR"/>
        </w:rPr>
        <w:t xml:space="preserve"> το γράφημα κάτω από τον πίνακα με τα δεδομένα. </w:t>
      </w:r>
    </w:p>
    <w:p w:rsidR="00BD4B97" w:rsidRPr="00AE4AFD" w:rsidRDefault="00305D2F" w:rsidP="00AE4AFD">
      <w:pPr>
        <w:pStyle w:val="ListParagraph"/>
        <w:numPr>
          <w:ilvl w:val="1"/>
          <w:numId w:val="9"/>
        </w:numPr>
        <w:rPr>
          <w:rFonts w:ascii="Calibri" w:eastAsia="Calibri" w:hAnsi="Calibri" w:cs="Calibri"/>
          <w:sz w:val="22"/>
          <w:szCs w:val="22"/>
          <w:lang w:val="el-GR"/>
        </w:rPr>
      </w:pP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α δ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ι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αμορφώσ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pacing w:val="2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ί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τλο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σε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«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Ψ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η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φοφο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ρία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="00CE4854" w:rsidRPr="00AE4AFD">
        <w:rPr>
          <w:rFonts w:ascii="Calibri" w:eastAsia="Calibri" w:hAnsi="Calibri" w:cs="Calibri"/>
          <w:b/>
          <w:sz w:val="22"/>
          <w:szCs w:val="22"/>
          <w:lang w:val="el-GR"/>
        </w:rPr>
        <w:t>Διαγωνισμού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»</w:t>
      </w:r>
    </w:p>
    <w:p w:rsidR="00BD4B97" w:rsidRPr="00AE4AFD" w:rsidRDefault="00305D2F" w:rsidP="00AE4AFD">
      <w:pPr>
        <w:pStyle w:val="ListParagraph"/>
        <w:numPr>
          <w:ilvl w:val="1"/>
          <w:numId w:val="9"/>
        </w:numPr>
        <w:tabs>
          <w:tab w:val="left" w:pos="2980"/>
        </w:tabs>
        <w:spacing w:before="42" w:line="274" w:lineRule="auto"/>
        <w:ind w:right="171"/>
        <w:rPr>
          <w:rFonts w:ascii="Calibri" w:eastAsia="Calibri" w:hAnsi="Calibri" w:cs="Calibri"/>
          <w:sz w:val="22"/>
          <w:szCs w:val="22"/>
          <w:lang w:val="el-GR"/>
        </w:rPr>
      </w:pP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α εφα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ρ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μό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σ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σ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ν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ί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τλ</w:t>
      </w:r>
      <w:r w:rsidRPr="00AE4AFD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: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γ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ρ</w:t>
      </w:r>
      <w:r w:rsidRPr="00AE4AFD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α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μμ</w:t>
      </w:r>
      <w:r w:rsidRPr="00AE4AFD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α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 xml:space="preserve">σειρά 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</w:rPr>
        <w:t>V</w:t>
      </w:r>
      <w:r w:rsidRPr="00AE4AFD">
        <w:rPr>
          <w:rFonts w:ascii="Calibri" w:eastAsia="Calibri" w:hAnsi="Calibri" w:cs="Calibri"/>
          <w:b/>
          <w:sz w:val="22"/>
          <w:szCs w:val="22"/>
        </w:rPr>
        <w:t>erd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</w:rPr>
        <w:t>an</w:t>
      </w:r>
      <w:r w:rsidRPr="00AE4AFD">
        <w:rPr>
          <w:rFonts w:ascii="Calibri" w:eastAsia="Calibri" w:hAnsi="Calibri" w:cs="Calibri"/>
          <w:b/>
          <w:sz w:val="22"/>
          <w:szCs w:val="22"/>
        </w:rPr>
        <w:t>a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,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μ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έγε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θ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ς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1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6 σ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ιγμών,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χρ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ώ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μ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 xml:space="preserve">α 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σ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α γρ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άμμ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ατα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μ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π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λ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σ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κ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ύ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 xml:space="preserve">ρο 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κ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αι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σ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κίαση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χρώ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μ</w:t>
      </w:r>
      <w:r w:rsidRPr="00AE4AFD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α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ς πράσ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ιν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ανοι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κ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τό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.</w:t>
      </w:r>
    </w:p>
    <w:p w:rsidR="00BD4B97" w:rsidRPr="00AE4AFD" w:rsidRDefault="00305D2F" w:rsidP="00AE4AFD">
      <w:pPr>
        <w:pStyle w:val="ListParagraph"/>
        <w:numPr>
          <w:ilvl w:val="1"/>
          <w:numId w:val="9"/>
        </w:numPr>
        <w:spacing w:before="3"/>
        <w:rPr>
          <w:rFonts w:ascii="Calibri" w:eastAsia="Calibri" w:hAnsi="Calibri" w:cs="Calibri"/>
          <w:sz w:val="22"/>
          <w:szCs w:val="22"/>
          <w:lang w:val="el-GR"/>
        </w:rPr>
      </w:pPr>
      <w:r w:rsidRPr="00AE4AFD">
        <w:rPr>
          <w:rFonts w:ascii="Calibri" w:eastAsia="Calibri" w:hAnsi="Calibri" w:cs="Calibri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pacing w:val="2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π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θ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ή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σ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υ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π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ό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μνημα</w:t>
      </w:r>
      <w:r w:rsidRPr="00AE4AFD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(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</w:rPr>
        <w:t>le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</w:rPr>
        <w:t>end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)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σ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α</w:t>
      </w:r>
      <w:r w:rsidRPr="00AE4AFD">
        <w:rPr>
          <w:rFonts w:ascii="Calibri" w:eastAsia="Calibri" w:hAnsi="Calibri" w:cs="Calibri"/>
          <w:spacing w:val="-3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δε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ξ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ιά</w:t>
      </w:r>
      <w:r w:rsidRPr="00AE4AFD">
        <w:rPr>
          <w:rFonts w:ascii="Calibri" w:eastAsia="Calibri" w:hAnsi="Calibri" w:cs="Calibri"/>
          <w:spacing w:val="-3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υ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γ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ρα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φ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ή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α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ς</w:t>
      </w:r>
    </w:p>
    <w:p w:rsidR="00BD4B97" w:rsidRPr="00AE4AFD" w:rsidRDefault="00305D2F" w:rsidP="00AE4AFD">
      <w:pPr>
        <w:pStyle w:val="ListParagraph"/>
        <w:numPr>
          <w:ilvl w:val="1"/>
          <w:numId w:val="9"/>
        </w:numPr>
        <w:spacing w:before="43"/>
        <w:rPr>
          <w:rFonts w:ascii="Calibri" w:eastAsia="Calibri" w:hAnsi="Calibri" w:cs="Calibri"/>
          <w:sz w:val="22"/>
          <w:szCs w:val="22"/>
          <w:lang w:val="el-GR"/>
        </w:rPr>
      </w:pPr>
      <w:r w:rsidRPr="00AE4AFD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φα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ί</w:t>
      </w:r>
      <w:r w:rsidRPr="00AE4AFD">
        <w:rPr>
          <w:rFonts w:ascii="Calibri" w:eastAsia="Calibri" w:hAnsi="Calibri" w:cs="Calibri"/>
          <w:spacing w:val="-3"/>
          <w:sz w:val="22"/>
          <w:szCs w:val="22"/>
          <w:lang w:val="el-GR"/>
        </w:rPr>
        <w:t>σ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spacing w:val="2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τι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κ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έ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ς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(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</w:rPr>
        <w:t>abe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</w:rPr>
        <w:t>s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)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σ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pacing w:val="-3"/>
          <w:sz w:val="22"/>
          <w:szCs w:val="22"/>
          <w:lang w:val="el-GR"/>
        </w:rPr>
        <w:t>ι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ς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σ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ή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ς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υ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γ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ρ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αφ</w:t>
      </w:r>
      <w:r w:rsidRPr="00AE4AFD">
        <w:rPr>
          <w:rFonts w:ascii="Calibri" w:eastAsia="Calibri" w:hAnsi="Calibri" w:cs="Calibri"/>
          <w:spacing w:val="-4"/>
          <w:sz w:val="22"/>
          <w:szCs w:val="22"/>
          <w:lang w:val="el-GR"/>
        </w:rPr>
        <w:t>ή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AE4AFD">
        <w:rPr>
          <w:rFonts w:ascii="Calibri" w:eastAsia="Calibri" w:hAnsi="Calibri" w:cs="Calibri"/>
          <w:spacing w:val="-3"/>
          <w:sz w:val="22"/>
          <w:szCs w:val="22"/>
          <w:lang w:val="el-GR"/>
        </w:rPr>
        <w:t>α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ς</w:t>
      </w:r>
    </w:p>
    <w:p w:rsidR="00BD4B97" w:rsidRPr="00AE4AFD" w:rsidRDefault="00305D2F" w:rsidP="00AE4AFD">
      <w:pPr>
        <w:pStyle w:val="ListParagraph"/>
        <w:numPr>
          <w:ilvl w:val="1"/>
          <w:numId w:val="9"/>
        </w:numPr>
        <w:spacing w:before="40"/>
        <w:rPr>
          <w:rFonts w:ascii="Calibri" w:eastAsia="Calibri" w:hAnsi="Calibri" w:cs="Calibri"/>
          <w:sz w:val="22"/>
          <w:szCs w:val="22"/>
          <w:lang w:val="el-GR"/>
        </w:rPr>
      </w:pP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α αλ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AE4AFD">
        <w:rPr>
          <w:rFonts w:ascii="Calibri" w:eastAsia="Calibri" w:hAnsi="Calibri" w:cs="Calibri"/>
          <w:spacing w:val="-3"/>
          <w:sz w:val="22"/>
          <w:szCs w:val="22"/>
          <w:lang w:val="el-GR"/>
        </w:rPr>
        <w:t>ά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ξ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 xml:space="preserve">ε 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pacing w:val="3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χ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ρ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ώμα τ</w:t>
      </w:r>
      <w:r w:rsidRPr="00AE4AFD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ω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ν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στηλών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σε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κ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ό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κκι</w:t>
      </w:r>
      <w:r w:rsidRPr="00AE4AFD">
        <w:rPr>
          <w:rFonts w:ascii="Calibri" w:eastAsia="Calibri" w:hAnsi="Calibri" w:cs="Calibri"/>
          <w:spacing w:val="-4"/>
          <w:sz w:val="22"/>
          <w:szCs w:val="22"/>
          <w:lang w:val="el-GR"/>
        </w:rPr>
        <w:t>ν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ο</w:t>
      </w:r>
    </w:p>
    <w:p w:rsidR="00BD4B97" w:rsidRPr="00AB2B02" w:rsidRDefault="00305D2F" w:rsidP="00AB2B02">
      <w:pPr>
        <w:pStyle w:val="ListParagraph"/>
        <w:numPr>
          <w:ilvl w:val="1"/>
          <w:numId w:val="9"/>
        </w:numPr>
        <w:spacing w:before="42"/>
        <w:rPr>
          <w:rFonts w:ascii="Calibri" w:eastAsia="Calibri" w:hAnsi="Calibri" w:cs="Calibri"/>
          <w:sz w:val="22"/>
          <w:szCs w:val="22"/>
          <w:lang w:val="el-GR"/>
        </w:rPr>
      </w:pP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α αλ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AE4AFD">
        <w:rPr>
          <w:rFonts w:ascii="Calibri" w:eastAsia="Calibri" w:hAnsi="Calibri" w:cs="Calibri"/>
          <w:spacing w:val="-3"/>
          <w:sz w:val="22"/>
          <w:szCs w:val="22"/>
          <w:lang w:val="el-GR"/>
        </w:rPr>
        <w:t>ά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ξ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 xml:space="preserve">ε 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pacing w:val="3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χ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ρ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ώμα τ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υ</w:t>
      </w:r>
      <w:r w:rsidRPr="00AE4AFD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φ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όν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 xml:space="preserve">υ 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το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υ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γ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ραφ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ή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AE4AFD">
        <w:rPr>
          <w:rFonts w:ascii="Calibri" w:eastAsia="Calibri" w:hAnsi="Calibri" w:cs="Calibri"/>
          <w:spacing w:val="-3"/>
          <w:sz w:val="22"/>
          <w:szCs w:val="22"/>
          <w:lang w:val="el-GR"/>
        </w:rPr>
        <w:t>α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ς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(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</w:rPr>
        <w:t>ha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 w:rsidRPr="00AE4AFD">
        <w:rPr>
          <w:rFonts w:ascii="Calibri" w:eastAsia="Calibri" w:hAnsi="Calibri" w:cs="Calibri"/>
          <w:b/>
          <w:sz w:val="22"/>
          <w:szCs w:val="22"/>
        </w:rPr>
        <w:t>t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 w:rsidRPr="00AE4AFD">
        <w:rPr>
          <w:rFonts w:ascii="Calibri" w:eastAsia="Calibri" w:hAnsi="Calibri" w:cs="Calibri"/>
          <w:b/>
          <w:sz w:val="22"/>
          <w:szCs w:val="22"/>
        </w:rPr>
        <w:t>a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)</w:t>
      </w:r>
      <w:r w:rsidRPr="00AB2B02">
        <w:rPr>
          <w:rFonts w:ascii="Calibri" w:eastAsia="Calibri" w:hAnsi="Calibri" w:cs="Calibri"/>
          <w:sz w:val="22"/>
          <w:szCs w:val="22"/>
          <w:lang w:val="el-GR"/>
        </w:rPr>
        <w:t>σε</w:t>
      </w:r>
      <w:r w:rsidRPr="00AB2B02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AB2B02">
        <w:rPr>
          <w:rFonts w:ascii="Calibri" w:eastAsia="Calibri" w:hAnsi="Calibri" w:cs="Calibri"/>
          <w:sz w:val="22"/>
          <w:szCs w:val="22"/>
          <w:lang w:val="el-GR"/>
        </w:rPr>
        <w:t>κί</w:t>
      </w:r>
      <w:r w:rsidRPr="00AB2B02">
        <w:rPr>
          <w:rFonts w:ascii="Calibri" w:eastAsia="Calibri" w:hAnsi="Calibri" w:cs="Calibri"/>
          <w:spacing w:val="-2"/>
          <w:sz w:val="22"/>
          <w:szCs w:val="22"/>
          <w:lang w:val="el-GR"/>
        </w:rPr>
        <w:t>τ</w:t>
      </w:r>
      <w:r w:rsidRPr="00AB2B02">
        <w:rPr>
          <w:rFonts w:ascii="Calibri" w:eastAsia="Calibri" w:hAnsi="Calibri" w:cs="Calibri"/>
          <w:sz w:val="22"/>
          <w:szCs w:val="22"/>
          <w:lang w:val="el-GR"/>
        </w:rPr>
        <w:t>ρι</w:t>
      </w:r>
      <w:r w:rsidRPr="00AB2B02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AB2B02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AB2B02">
        <w:rPr>
          <w:rFonts w:ascii="Calibri" w:eastAsia="Calibri" w:hAnsi="Calibri" w:cs="Calibri"/>
          <w:sz w:val="22"/>
          <w:szCs w:val="22"/>
          <w:lang w:val="el-GR"/>
        </w:rPr>
        <w:t>.</w:t>
      </w:r>
    </w:p>
    <w:p w:rsidR="00BD4B97" w:rsidRPr="00AE4AFD" w:rsidRDefault="00305D2F" w:rsidP="00AE4AFD">
      <w:pPr>
        <w:pStyle w:val="ListParagraph"/>
        <w:numPr>
          <w:ilvl w:val="1"/>
          <w:numId w:val="9"/>
        </w:numPr>
        <w:tabs>
          <w:tab w:val="left" w:pos="2980"/>
        </w:tabs>
        <w:spacing w:before="21" w:line="273" w:lineRule="auto"/>
        <w:ind w:right="286"/>
        <w:rPr>
          <w:rFonts w:ascii="Calibri" w:eastAsia="Calibri" w:hAnsi="Calibri" w:cs="Calibri"/>
          <w:sz w:val="22"/>
          <w:szCs w:val="22"/>
          <w:lang w:val="el-GR"/>
        </w:rPr>
      </w:pP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α αλ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AE4AFD">
        <w:rPr>
          <w:rFonts w:ascii="Calibri" w:eastAsia="Calibri" w:hAnsi="Calibri" w:cs="Calibri"/>
          <w:spacing w:val="-3"/>
          <w:sz w:val="22"/>
          <w:szCs w:val="22"/>
          <w:lang w:val="el-GR"/>
        </w:rPr>
        <w:t>ά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ξ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 xml:space="preserve">ε 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pacing w:val="3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χ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ρ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ώμα τ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υ</w:t>
      </w:r>
      <w:r w:rsidRPr="00AE4AFD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φ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όν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υ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υ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υ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πο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μνήμ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α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ς</w:t>
      </w:r>
      <w:r w:rsidRPr="00AE4AFD">
        <w:rPr>
          <w:rFonts w:ascii="Calibri" w:eastAsia="Calibri" w:hAnsi="Calibri" w:cs="Calibri"/>
          <w:b/>
          <w:spacing w:val="3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σε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αφ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ρ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ύ γκρίζ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.</w:t>
      </w:r>
    </w:p>
    <w:p w:rsidR="00BD4B97" w:rsidRPr="00AE4AFD" w:rsidRDefault="00305D2F" w:rsidP="00AE4AFD">
      <w:pPr>
        <w:pStyle w:val="ListParagraph"/>
        <w:numPr>
          <w:ilvl w:val="1"/>
          <w:numId w:val="9"/>
        </w:numPr>
        <w:spacing w:before="5"/>
        <w:rPr>
          <w:rFonts w:ascii="Calibri" w:eastAsia="Calibri" w:hAnsi="Calibri" w:cs="Calibri"/>
          <w:sz w:val="22"/>
          <w:szCs w:val="22"/>
          <w:lang w:val="el-GR"/>
        </w:rPr>
      </w:pP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α αλ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λ</w:t>
      </w:r>
      <w:r w:rsidRPr="00AE4AFD">
        <w:rPr>
          <w:rFonts w:ascii="Calibri" w:eastAsia="Calibri" w:hAnsi="Calibri" w:cs="Calibri"/>
          <w:spacing w:val="-3"/>
          <w:sz w:val="22"/>
          <w:szCs w:val="22"/>
          <w:lang w:val="el-GR"/>
        </w:rPr>
        <w:t>ά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ξ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 xml:space="preserve">ε 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έ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γ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εθ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ς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υ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γραφ</w:t>
      </w:r>
      <w:r w:rsidRPr="00AE4AFD">
        <w:rPr>
          <w:rFonts w:ascii="Calibri" w:eastAsia="Calibri" w:hAnsi="Calibri" w:cs="Calibri"/>
          <w:spacing w:val="-3"/>
          <w:sz w:val="22"/>
          <w:szCs w:val="22"/>
          <w:lang w:val="el-GR"/>
        </w:rPr>
        <w:t>ή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μ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α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ς,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κ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ά</w:t>
      </w:r>
      <w:r w:rsidRPr="00AE4AFD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pacing w:val="-3"/>
          <w:sz w:val="22"/>
          <w:szCs w:val="22"/>
          <w:lang w:val="el-GR"/>
        </w:rPr>
        <w:t>ν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ας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spacing w:val="6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ύ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ψ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ς</w:t>
      </w:r>
    </w:p>
    <w:p w:rsidR="00BD4B97" w:rsidRPr="00AE4AFD" w:rsidRDefault="00305D2F" w:rsidP="00AB2B02">
      <w:pPr>
        <w:pStyle w:val="ListParagraph"/>
        <w:numPr>
          <w:ilvl w:val="2"/>
          <w:numId w:val="9"/>
        </w:numPr>
        <w:spacing w:before="38" w:after="360"/>
        <w:ind w:left="2154" w:hanging="357"/>
        <w:rPr>
          <w:rFonts w:ascii="Calibri" w:eastAsia="Calibri" w:hAnsi="Calibri" w:cs="Calibri"/>
          <w:sz w:val="22"/>
          <w:szCs w:val="22"/>
          <w:lang w:val="el-GR"/>
        </w:rPr>
      </w:pP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(</w:t>
      </w:r>
      <w:r w:rsidRPr="00AE4AFD">
        <w:rPr>
          <w:rFonts w:ascii="Calibri" w:eastAsia="Calibri" w:hAnsi="Calibri" w:cs="Calibri"/>
          <w:b/>
          <w:sz w:val="22"/>
          <w:szCs w:val="22"/>
        </w:rPr>
        <w:t>H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</w:rPr>
        <w:t>ig</w:t>
      </w:r>
      <w:r w:rsidRPr="00AE4AFD">
        <w:rPr>
          <w:rFonts w:ascii="Calibri" w:eastAsia="Calibri" w:hAnsi="Calibri" w:cs="Calibri"/>
          <w:b/>
          <w:spacing w:val="-3"/>
          <w:sz w:val="22"/>
          <w:szCs w:val="22"/>
        </w:rPr>
        <w:t>h</w:t>
      </w:r>
      <w:r w:rsidRPr="00AE4AFD">
        <w:rPr>
          <w:rFonts w:ascii="Calibri" w:eastAsia="Calibri" w:hAnsi="Calibri" w:cs="Calibri"/>
          <w:b/>
          <w:sz w:val="22"/>
          <w:szCs w:val="22"/>
        </w:rPr>
        <w:t>t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)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1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0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z w:val="22"/>
          <w:szCs w:val="22"/>
        </w:rPr>
        <w:t>cm</w:t>
      </w:r>
      <w:r w:rsidRPr="00AE4AFD">
        <w:rPr>
          <w:rFonts w:ascii="Calibri" w:eastAsia="Calibri" w:hAnsi="Calibri" w:cs="Calibri"/>
          <w:b/>
          <w:spacing w:val="2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και</w:t>
      </w:r>
      <w:r w:rsidRPr="00AE4AFD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 xml:space="preserve">ο 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πλ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ά</w:t>
      </w:r>
      <w:r w:rsidRPr="00AE4AFD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τ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ο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ς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(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</w:rPr>
        <w:t>W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</w:rPr>
        <w:t>d</w:t>
      </w:r>
      <w:r w:rsidRPr="00AE4AFD">
        <w:rPr>
          <w:rFonts w:ascii="Calibri" w:eastAsia="Calibri" w:hAnsi="Calibri" w:cs="Calibri"/>
          <w:b/>
          <w:sz w:val="22"/>
          <w:szCs w:val="22"/>
        </w:rPr>
        <w:t>t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)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1</w:t>
      </w:r>
      <w:r w:rsidRPr="00AE4AFD">
        <w:rPr>
          <w:rFonts w:ascii="Calibri" w:eastAsia="Calibri" w:hAnsi="Calibri" w:cs="Calibri"/>
          <w:b/>
          <w:sz w:val="22"/>
          <w:szCs w:val="22"/>
          <w:lang w:val="el-GR"/>
        </w:rPr>
        <w:t>5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AE4AFD"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 w:rsidRPr="00AE4AFD">
        <w:rPr>
          <w:rFonts w:ascii="Calibri" w:eastAsia="Calibri" w:hAnsi="Calibri" w:cs="Calibri"/>
          <w:b/>
          <w:spacing w:val="2"/>
          <w:sz w:val="22"/>
          <w:szCs w:val="22"/>
        </w:rPr>
        <w:t>m</w:t>
      </w:r>
      <w:r w:rsidRPr="00AE4AFD">
        <w:rPr>
          <w:rFonts w:ascii="Calibri" w:eastAsia="Calibri" w:hAnsi="Calibri" w:cs="Calibri"/>
          <w:sz w:val="22"/>
          <w:szCs w:val="22"/>
          <w:lang w:val="el-GR"/>
        </w:rPr>
        <w:t>.</w:t>
      </w:r>
    </w:p>
    <w:p w:rsidR="00BD4B97" w:rsidRPr="0088148B" w:rsidRDefault="00305D2F" w:rsidP="00AB2B02">
      <w:pPr>
        <w:pStyle w:val="ListParagraph"/>
        <w:numPr>
          <w:ilvl w:val="0"/>
          <w:numId w:val="4"/>
        </w:numPr>
        <w:spacing w:before="120"/>
        <w:ind w:left="357" w:hanging="357"/>
        <w:rPr>
          <w:rFonts w:ascii="Calibri" w:eastAsia="Calibri" w:hAnsi="Calibri" w:cs="Calibri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 π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ρ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σθέ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 xml:space="preserve"> </w:t>
      </w:r>
      <w:r w:rsidR="001722A1">
        <w:rPr>
          <w:rFonts w:ascii="Calibri" w:eastAsia="Calibri" w:hAnsi="Calibri" w:cs="Calibri"/>
          <w:b/>
          <w:sz w:val="22"/>
          <w:szCs w:val="22"/>
          <w:lang w:val="el-GR"/>
        </w:rPr>
        <w:t>Κ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εφ</w:t>
      </w:r>
      <w:r w:rsidRPr="0088148B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ί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 xml:space="preserve">δα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πιο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κά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ω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:</w:t>
      </w:r>
    </w:p>
    <w:p w:rsidR="00BD4B97" w:rsidRPr="00E67DD7" w:rsidRDefault="00305D2F" w:rsidP="00D17D8E">
      <w:pPr>
        <w:spacing w:before="42"/>
        <w:ind w:left="1440"/>
        <w:rPr>
          <w:rFonts w:ascii="Calibri" w:eastAsia="Calibri" w:hAnsi="Calibri" w:cs="Calibri"/>
          <w:sz w:val="22"/>
          <w:szCs w:val="22"/>
          <w:lang w:val="el-GR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></w:t>
      </w:r>
      <w:r w:rsidRPr="00E67DD7">
        <w:rPr>
          <w:rFonts w:ascii="Segoe MDL2 Assets" w:eastAsia="Segoe MDL2 Assets" w:hAnsi="Segoe MDL2 Assets" w:cs="Segoe MDL2 Assets"/>
          <w:w w:val="46"/>
          <w:sz w:val="22"/>
          <w:szCs w:val="22"/>
          <w:lang w:val="el-GR"/>
        </w:rPr>
        <w:t xml:space="preserve">        </w:t>
      </w:r>
      <w:r w:rsidRPr="00E67DD7">
        <w:rPr>
          <w:rFonts w:ascii="Segoe MDL2 Assets" w:eastAsia="Segoe MDL2 Assets" w:hAnsi="Segoe MDL2 Assets" w:cs="Segoe MDL2 Assets"/>
          <w:spacing w:val="10"/>
          <w:w w:val="46"/>
          <w:sz w:val="22"/>
          <w:szCs w:val="22"/>
          <w:lang w:val="el-GR"/>
        </w:rPr>
        <w:t xml:space="preserve"> 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Ημερομη</w:t>
      </w:r>
      <w:r w:rsidRPr="00E67DD7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νί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α</w:t>
      </w:r>
    </w:p>
    <w:p w:rsidR="00BD4B97" w:rsidRPr="00E67DD7" w:rsidRDefault="00305D2F" w:rsidP="00D17D8E">
      <w:pPr>
        <w:spacing w:before="40"/>
        <w:ind w:left="1440"/>
        <w:rPr>
          <w:rFonts w:ascii="Calibri" w:eastAsia="Calibri" w:hAnsi="Calibri" w:cs="Calibri"/>
          <w:sz w:val="22"/>
          <w:szCs w:val="22"/>
          <w:lang w:val="el-GR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></w:t>
      </w:r>
      <w:r w:rsidRPr="00E67DD7">
        <w:rPr>
          <w:rFonts w:ascii="Segoe MDL2 Assets" w:eastAsia="Segoe MDL2 Assets" w:hAnsi="Segoe MDL2 Assets" w:cs="Segoe MDL2 Assets"/>
          <w:w w:val="46"/>
          <w:sz w:val="22"/>
          <w:szCs w:val="22"/>
          <w:lang w:val="el-GR"/>
        </w:rPr>
        <w:t xml:space="preserve">        </w:t>
      </w:r>
      <w:r w:rsidRPr="00E67DD7">
        <w:rPr>
          <w:rFonts w:ascii="Segoe MDL2 Assets" w:eastAsia="Segoe MDL2 Assets" w:hAnsi="Segoe MDL2 Assets" w:cs="Segoe MDL2 Assets"/>
          <w:spacing w:val="10"/>
          <w:w w:val="46"/>
          <w:sz w:val="22"/>
          <w:szCs w:val="22"/>
          <w:lang w:val="el-GR"/>
        </w:rPr>
        <w:t xml:space="preserve"> </w:t>
      </w:r>
      <w:r w:rsidRPr="00E67DD7">
        <w:rPr>
          <w:rFonts w:ascii="Calibri" w:eastAsia="Calibri" w:hAnsi="Calibri" w:cs="Calibri"/>
          <w:sz w:val="22"/>
          <w:szCs w:val="22"/>
          <w:lang w:val="el-GR"/>
        </w:rPr>
        <w:t>«</w:t>
      </w:r>
      <w:r w:rsidRPr="00761076">
        <w:rPr>
          <w:rFonts w:ascii="Calibri" w:eastAsia="Calibri" w:hAnsi="Calibri" w:cs="Calibri"/>
          <w:b/>
          <w:sz w:val="22"/>
          <w:szCs w:val="22"/>
          <w:lang w:val="el-GR"/>
        </w:rPr>
        <w:t>Επαν</w:t>
      </w:r>
      <w:r w:rsidRPr="00761076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α</w:t>
      </w:r>
      <w:r w:rsidRPr="00761076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λ</w:t>
      </w:r>
      <w:r w:rsidRPr="00761076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η</w:t>
      </w:r>
      <w:r w:rsidRPr="00761076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π</w:t>
      </w:r>
      <w:r w:rsidRPr="00761076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τ</w:t>
      </w:r>
      <w:r w:rsidRPr="00761076">
        <w:rPr>
          <w:rFonts w:ascii="Calibri" w:eastAsia="Calibri" w:hAnsi="Calibri" w:cs="Calibri"/>
          <w:b/>
          <w:sz w:val="22"/>
          <w:szCs w:val="22"/>
          <w:lang w:val="el-GR"/>
        </w:rPr>
        <w:t>ική</w:t>
      </w:r>
      <w:r w:rsidRPr="00761076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 xml:space="preserve"> </w:t>
      </w:r>
      <w:r w:rsidRPr="00761076">
        <w:rPr>
          <w:rFonts w:ascii="Calibri" w:eastAsia="Calibri" w:hAnsi="Calibri" w:cs="Calibri"/>
          <w:b/>
          <w:sz w:val="22"/>
          <w:szCs w:val="22"/>
          <w:lang w:val="el-GR"/>
        </w:rPr>
        <w:t>Άσκησ</w:t>
      </w:r>
      <w:r w:rsidRPr="00761076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η</w:t>
      </w:r>
      <w:r w:rsidRPr="00E67DD7">
        <w:rPr>
          <w:rFonts w:ascii="Calibri" w:eastAsia="Calibri" w:hAnsi="Calibri" w:cs="Calibri"/>
          <w:sz w:val="22"/>
          <w:szCs w:val="22"/>
          <w:lang w:val="el-GR"/>
        </w:rPr>
        <w:t>»</w:t>
      </w:r>
    </w:p>
    <w:p w:rsidR="00BD4B97" w:rsidRPr="00E67DD7" w:rsidRDefault="00305D2F" w:rsidP="00D17D8E">
      <w:pPr>
        <w:spacing w:before="42"/>
        <w:ind w:left="1440"/>
        <w:rPr>
          <w:rFonts w:ascii="Calibri" w:eastAsia="Calibri" w:hAnsi="Calibri" w:cs="Calibri"/>
          <w:sz w:val="22"/>
          <w:szCs w:val="22"/>
          <w:lang w:val="el-GR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></w:t>
      </w:r>
      <w:r w:rsidRPr="00E67DD7">
        <w:rPr>
          <w:rFonts w:ascii="Segoe MDL2 Assets" w:eastAsia="Segoe MDL2 Assets" w:hAnsi="Segoe MDL2 Assets" w:cs="Segoe MDL2 Assets"/>
          <w:w w:val="46"/>
          <w:sz w:val="22"/>
          <w:szCs w:val="22"/>
          <w:lang w:val="el-GR"/>
        </w:rPr>
        <w:t xml:space="preserve">        </w:t>
      </w:r>
      <w:r w:rsidRPr="00E67DD7">
        <w:rPr>
          <w:rFonts w:ascii="Segoe MDL2 Assets" w:eastAsia="Segoe MDL2 Assets" w:hAnsi="Segoe MDL2 Assets" w:cs="Segoe MDL2 Assets"/>
          <w:spacing w:val="10"/>
          <w:w w:val="46"/>
          <w:sz w:val="22"/>
          <w:szCs w:val="22"/>
          <w:lang w:val="el-GR"/>
        </w:rPr>
        <w:t xml:space="preserve"> 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Ό</w:t>
      </w:r>
      <w:r w:rsidRPr="00E67DD7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νο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 xml:space="preserve">μα </w:t>
      </w:r>
      <w:r w:rsidR="00761076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Φ</w:t>
      </w:r>
      <w:r w:rsidRPr="00E67DD7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ύ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λλ</w:t>
      </w:r>
      <w:r w:rsidRPr="00E67DD7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ο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υ</w:t>
      </w:r>
      <w:r w:rsidR="00761076">
        <w:rPr>
          <w:rFonts w:ascii="Calibri" w:eastAsia="Calibri" w:hAnsi="Calibri" w:cs="Calibri"/>
          <w:b/>
          <w:sz w:val="22"/>
          <w:szCs w:val="22"/>
          <w:lang w:val="el-GR"/>
        </w:rPr>
        <w:t xml:space="preserve"> Εργασίας</w:t>
      </w:r>
    </w:p>
    <w:p w:rsidR="00BD4B97" w:rsidRPr="0088148B" w:rsidRDefault="00305D2F" w:rsidP="0088148B">
      <w:pPr>
        <w:pStyle w:val="ListParagraph"/>
        <w:numPr>
          <w:ilvl w:val="0"/>
          <w:numId w:val="4"/>
        </w:numPr>
        <w:spacing w:before="41"/>
        <w:rPr>
          <w:rFonts w:ascii="Calibri" w:eastAsia="Calibri" w:hAnsi="Calibri" w:cs="Calibri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Ν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 π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ρ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σθέ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3"/>
          <w:sz w:val="22"/>
          <w:szCs w:val="22"/>
          <w:lang w:val="el-GR"/>
        </w:rPr>
        <w:t xml:space="preserve"> </w:t>
      </w:r>
      <w:r w:rsidR="001722A1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Υ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π</w:t>
      </w:r>
      <w:r w:rsidRPr="0088148B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σ</w:t>
      </w:r>
      <w:r w:rsidRPr="0088148B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έ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>λ</w:t>
      </w:r>
      <w:r w:rsidRPr="0088148B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ι</w:t>
      </w:r>
      <w:r w:rsidRPr="0088148B">
        <w:rPr>
          <w:rFonts w:ascii="Calibri" w:eastAsia="Calibri" w:hAnsi="Calibri" w:cs="Calibri"/>
          <w:b/>
          <w:sz w:val="22"/>
          <w:szCs w:val="22"/>
          <w:lang w:val="el-GR"/>
        </w:rPr>
        <w:t xml:space="preserve">δο 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α π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ι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-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κά</w:t>
      </w:r>
      <w:r w:rsidRPr="0088148B">
        <w:rPr>
          <w:rFonts w:ascii="Calibri" w:eastAsia="Calibri" w:hAnsi="Calibri" w:cs="Calibri"/>
          <w:spacing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spacing w:val="-2"/>
          <w:sz w:val="22"/>
          <w:szCs w:val="22"/>
          <w:lang w:val="el-GR"/>
        </w:rPr>
        <w:t>ω</w:t>
      </w:r>
      <w:r w:rsidRPr="0088148B">
        <w:rPr>
          <w:rFonts w:ascii="Calibri" w:eastAsia="Calibri" w:hAnsi="Calibri" w:cs="Calibri"/>
          <w:sz w:val="22"/>
          <w:szCs w:val="22"/>
          <w:lang w:val="el-GR"/>
        </w:rPr>
        <w:t>:</w:t>
      </w:r>
    </w:p>
    <w:p w:rsidR="00BD4B97" w:rsidRPr="00E67DD7" w:rsidRDefault="00305D2F" w:rsidP="00D17D8E">
      <w:pPr>
        <w:spacing w:before="40"/>
        <w:ind w:left="1440"/>
        <w:rPr>
          <w:rFonts w:ascii="Calibri" w:eastAsia="Calibri" w:hAnsi="Calibri" w:cs="Calibri"/>
          <w:sz w:val="22"/>
          <w:szCs w:val="22"/>
          <w:lang w:val="el-GR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></w:t>
      </w:r>
      <w:r w:rsidRPr="00E67DD7">
        <w:rPr>
          <w:rFonts w:ascii="Segoe MDL2 Assets" w:eastAsia="Segoe MDL2 Assets" w:hAnsi="Segoe MDL2 Assets" w:cs="Segoe MDL2 Assets"/>
          <w:w w:val="46"/>
          <w:sz w:val="22"/>
          <w:szCs w:val="22"/>
          <w:lang w:val="el-GR"/>
        </w:rPr>
        <w:t xml:space="preserve">        </w:t>
      </w:r>
      <w:r w:rsidRPr="00E67DD7">
        <w:rPr>
          <w:rFonts w:ascii="Segoe MDL2 Assets" w:eastAsia="Segoe MDL2 Assets" w:hAnsi="Segoe MDL2 Assets" w:cs="Segoe MDL2 Assets"/>
          <w:spacing w:val="10"/>
          <w:w w:val="46"/>
          <w:sz w:val="22"/>
          <w:szCs w:val="22"/>
          <w:lang w:val="el-GR"/>
        </w:rPr>
        <w:t xml:space="preserve"> 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Ό</w:t>
      </w:r>
      <w:r w:rsidRPr="00E67DD7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νο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 xml:space="preserve">μα </w:t>
      </w:r>
      <w:r w:rsidR="00761076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Α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ρχ</w:t>
      </w:r>
      <w:r w:rsidRPr="00E67DD7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είο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υ</w:t>
      </w:r>
    </w:p>
    <w:p w:rsidR="00BD4B97" w:rsidRPr="00E67DD7" w:rsidRDefault="00305D2F" w:rsidP="00D17D8E">
      <w:pPr>
        <w:spacing w:before="42"/>
        <w:ind w:left="1440"/>
        <w:rPr>
          <w:rFonts w:ascii="Calibri" w:eastAsia="Calibri" w:hAnsi="Calibri" w:cs="Calibri"/>
          <w:sz w:val="22"/>
          <w:szCs w:val="22"/>
          <w:lang w:val="el-GR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></w:t>
      </w:r>
      <w:r w:rsidRPr="00E67DD7">
        <w:rPr>
          <w:rFonts w:ascii="Segoe MDL2 Assets" w:eastAsia="Segoe MDL2 Assets" w:hAnsi="Segoe MDL2 Assets" w:cs="Segoe MDL2 Assets"/>
          <w:w w:val="46"/>
          <w:sz w:val="22"/>
          <w:szCs w:val="22"/>
          <w:lang w:val="el-GR"/>
        </w:rPr>
        <w:t xml:space="preserve">          </w:t>
      </w:r>
      <w:r w:rsidRPr="00E67DD7">
        <w:rPr>
          <w:rFonts w:ascii="Segoe MDL2 Assets" w:eastAsia="Segoe MDL2 Assets" w:hAnsi="Segoe MDL2 Assets" w:cs="Segoe MDL2 Assets"/>
          <w:spacing w:val="5"/>
          <w:w w:val="46"/>
          <w:sz w:val="22"/>
          <w:szCs w:val="22"/>
          <w:lang w:val="el-GR"/>
        </w:rPr>
        <w:t xml:space="preserve"> </w:t>
      </w:r>
      <w:proofErr w:type="spellStart"/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Α</w:t>
      </w:r>
      <w:r w:rsidRPr="00E67DD7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ρ</w:t>
      </w:r>
      <w:proofErr w:type="spellEnd"/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.</w:t>
      </w:r>
      <w:r w:rsidRPr="00E67DD7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 xml:space="preserve"> 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σελ</w:t>
      </w:r>
      <w:r w:rsidRPr="00E67DD7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ί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δ</w:t>
      </w:r>
      <w:r w:rsidRPr="00E67DD7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α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ς</w:t>
      </w:r>
      <w:r w:rsidRPr="00E67DD7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 xml:space="preserve"> 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–</w:t>
      </w:r>
      <w:r w:rsidRPr="00E67DD7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 xml:space="preserve"> </w:t>
      </w:r>
      <w:proofErr w:type="spellStart"/>
      <w:r w:rsidRPr="00E67DD7">
        <w:rPr>
          <w:rFonts w:ascii="Calibri" w:eastAsia="Calibri" w:hAnsi="Calibri" w:cs="Calibri"/>
          <w:b/>
          <w:spacing w:val="-2"/>
          <w:sz w:val="22"/>
          <w:szCs w:val="22"/>
          <w:lang w:val="el-GR"/>
        </w:rPr>
        <w:t>Α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ρ</w:t>
      </w:r>
      <w:proofErr w:type="spellEnd"/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.</w:t>
      </w:r>
      <w:r w:rsidRPr="00E67DD7">
        <w:rPr>
          <w:rFonts w:ascii="Calibri" w:eastAsia="Calibri" w:hAnsi="Calibri" w:cs="Calibri"/>
          <w:b/>
          <w:spacing w:val="2"/>
          <w:sz w:val="22"/>
          <w:szCs w:val="22"/>
          <w:lang w:val="el-GR"/>
        </w:rPr>
        <w:t xml:space="preserve"> 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Σ</w:t>
      </w:r>
      <w:r w:rsidRPr="00E67DD7">
        <w:rPr>
          <w:rFonts w:ascii="Calibri" w:eastAsia="Calibri" w:hAnsi="Calibri" w:cs="Calibri"/>
          <w:b/>
          <w:spacing w:val="-3"/>
          <w:sz w:val="22"/>
          <w:szCs w:val="22"/>
          <w:lang w:val="el-GR"/>
        </w:rPr>
        <w:t>ε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λ</w:t>
      </w:r>
      <w:r w:rsidRPr="00E67DD7">
        <w:rPr>
          <w:rFonts w:ascii="Calibri" w:eastAsia="Calibri" w:hAnsi="Calibri" w:cs="Calibri"/>
          <w:b/>
          <w:spacing w:val="-1"/>
          <w:sz w:val="22"/>
          <w:szCs w:val="22"/>
          <w:lang w:val="el-GR"/>
        </w:rPr>
        <w:t>ί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δων</w:t>
      </w:r>
    </w:p>
    <w:p w:rsidR="00BD4B97" w:rsidRPr="00E67DD7" w:rsidRDefault="00305D2F" w:rsidP="00D17D8E">
      <w:pPr>
        <w:spacing w:before="40"/>
        <w:ind w:left="1440"/>
        <w:rPr>
          <w:rFonts w:ascii="Calibri" w:eastAsia="Calibri" w:hAnsi="Calibri" w:cs="Calibri"/>
          <w:sz w:val="22"/>
          <w:szCs w:val="22"/>
          <w:lang w:val="el-GR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></w:t>
      </w:r>
      <w:r w:rsidRPr="00E67DD7">
        <w:rPr>
          <w:rFonts w:ascii="Segoe MDL2 Assets" w:eastAsia="Segoe MDL2 Assets" w:hAnsi="Segoe MDL2 Assets" w:cs="Segoe MDL2 Assets"/>
          <w:w w:val="46"/>
          <w:sz w:val="22"/>
          <w:szCs w:val="22"/>
          <w:lang w:val="el-GR"/>
        </w:rPr>
        <w:t xml:space="preserve">          </w:t>
      </w:r>
      <w:r w:rsidRPr="00E67DD7">
        <w:rPr>
          <w:rFonts w:ascii="Segoe MDL2 Assets" w:eastAsia="Segoe MDL2 Assets" w:hAnsi="Segoe MDL2 Assets" w:cs="Segoe MDL2 Assets"/>
          <w:spacing w:val="5"/>
          <w:w w:val="46"/>
          <w:sz w:val="22"/>
          <w:szCs w:val="22"/>
          <w:lang w:val="el-GR"/>
        </w:rPr>
        <w:t xml:space="preserve"> </w:t>
      </w:r>
      <w:r w:rsidRPr="00E67DD7">
        <w:rPr>
          <w:rFonts w:ascii="Calibri" w:eastAsia="Calibri" w:hAnsi="Calibri" w:cs="Calibri"/>
          <w:b/>
          <w:spacing w:val="1"/>
          <w:sz w:val="22"/>
          <w:szCs w:val="22"/>
          <w:lang w:val="el-GR"/>
        </w:rPr>
        <w:t>Ώ</w:t>
      </w:r>
      <w:r w:rsidRPr="00E67DD7">
        <w:rPr>
          <w:rFonts w:ascii="Calibri" w:eastAsia="Calibri" w:hAnsi="Calibri" w:cs="Calibri"/>
          <w:b/>
          <w:sz w:val="22"/>
          <w:szCs w:val="22"/>
          <w:lang w:val="el-GR"/>
        </w:rPr>
        <w:t>ρα</w:t>
      </w:r>
    </w:p>
    <w:p w:rsidR="00BD4B97" w:rsidRPr="00E67DD7" w:rsidRDefault="00BD4B97">
      <w:pPr>
        <w:spacing w:before="1" w:line="140" w:lineRule="exact"/>
        <w:rPr>
          <w:sz w:val="15"/>
          <w:szCs w:val="15"/>
          <w:lang w:val="el-GR"/>
        </w:rPr>
      </w:pPr>
    </w:p>
    <w:p w:rsidR="00BD4B97" w:rsidRPr="0088148B" w:rsidRDefault="00305D2F" w:rsidP="0088148B">
      <w:pPr>
        <w:pStyle w:val="ListParagraph"/>
        <w:numPr>
          <w:ilvl w:val="0"/>
          <w:numId w:val="4"/>
        </w:numPr>
        <w:spacing w:line="260" w:lineRule="exact"/>
        <w:rPr>
          <w:rFonts w:ascii="Calibri" w:eastAsia="Calibri" w:hAnsi="Calibri" w:cs="Calibri"/>
          <w:sz w:val="22"/>
          <w:szCs w:val="22"/>
          <w:lang w:val="el-GR"/>
        </w:rPr>
      </w:pPr>
      <w:r w:rsidRPr="0088148B">
        <w:rPr>
          <w:rFonts w:ascii="Calibri" w:eastAsia="Calibri" w:hAnsi="Calibri" w:cs="Calibri"/>
          <w:position w:val="1"/>
          <w:sz w:val="22"/>
          <w:szCs w:val="22"/>
          <w:lang w:val="el-GR"/>
        </w:rPr>
        <w:t>Απ</w:t>
      </w:r>
      <w:r w:rsidRPr="0088148B">
        <w:rPr>
          <w:rFonts w:ascii="Calibri" w:eastAsia="Calibri" w:hAnsi="Calibri" w:cs="Calibri"/>
          <w:spacing w:val="1"/>
          <w:position w:val="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position w:val="1"/>
          <w:sz w:val="22"/>
          <w:szCs w:val="22"/>
          <w:lang w:val="el-GR"/>
        </w:rPr>
        <w:t>θ</w:t>
      </w:r>
      <w:r w:rsidRPr="0088148B">
        <w:rPr>
          <w:rFonts w:ascii="Calibri" w:eastAsia="Calibri" w:hAnsi="Calibri" w:cs="Calibri"/>
          <w:spacing w:val="-1"/>
          <w:position w:val="1"/>
          <w:sz w:val="22"/>
          <w:szCs w:val="22"/>
          <w:lang w:val="el-GR"/>
        </w:rPr>
        <w:t>η</w:t>
      </w:r>
      <w:r w:rsidRPr="0088148B">
        <w:rPr>
          <w:rFonts w:ascii="Calibri" w:eastAsia="Calibri" w:hAnsi="Calibri" w:cs="Calibri"/>
          <w:spacing w:val="-2"/>
          <w:position w:val="1"/>
          <w:sz w:val="22"/>
          <w:szCs w:val="22"/>
          <w:lang w:val="el-GR"/>
        </w:rPr>
        <w:t>κ</w:t>
      </w:r>
      <w:r w:rsidRPr="0088148B">
        <w:rPr>
          <w:rFonts w:ascii="Calibri" w:eastAsia="Calibri" w:hAnsi="Calibri" w:cs="Calibri"/>
          <w:position w:val="1"/>
          <w:sz w:val="22"/>
          <w:szCs w:val="22"/>
          <w:lang w:val="el-GR"/>
        </w:rPr>
        <w:t>ε</w:t>
      </w:r>
      <w:bookmarkStart w:id="0" w:name="_GoBack"/>
      <w:bookmarkEnd w:id="0"/>
      <w:r w:rsidRPr="0088148B">
        <w:rPr>
          <w:rFonts w:ascii="Calibri" w:eastAsia="Calibri" w:hAnsi="Calibri" w:cs="Calibri"/>
          <w:position w:val="1"/>
          <w:sz w:val="22"/>
          <w:szCs w:val="22"/>
          <w:lang w:val="el-GR"/>
        </w:rPr>
        <w:t>ύσ</w:t>
      </w:r>
      <w:r w:rsidRPr="0088148B">
        <w:rPr>
          <w:rFonts w:ascii="Calibri" w:eastAsia="Calibri" w:hAnsi="Calibri" w:cs="Calibri"/>
          <w:spacing w:val="-2"/>
          <w:position w:val="1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1"/>
          <w:position w:val="1"/>
          <w:sz w:val="22"/>
          <w:szCs w:val="22"/>
          <w:lang w:val="el-GR"/>
        </w:rPr>
        <w:t>τ</w:t>
      </w:r>
      <w:r w:rsidRPr="0088148B">
        <w:rPr>
          <w:rFonts w:ascii="Calibri" w:eastAsia="Calibri" w:hAnsi="Calibri" w:cs="Calibri"/>
          <w:position w:val="1"/>
          <w:sz w:val="22"/>
          <w:szCs w:val="22"/>
          <w:lang w:val="el-GR"/>
        </w:rPr>
        <w:t>ε</w:t>
      </w:r>
      <w:r w:rsidRPr="0088148B">
        <w:rPr>
          <w:rFonts w:ascii="Calibri" w:eastAsia="Calibri" w:hAnsi="Calibri" w:cs="Calibri"/>
          <w:spacing w:val="-2"/>
          <w:position w:val="1"/>
          <w:sz w:val="22"/>
          <w:szCs w:val="22"/>
          <w:lang w:val="el-GR"/>
        </w:rPr>
        <w:t xml:space="preserve"> τ</w:t>
      </w:r>
      <w:r w:rsidRPr="0088148B">
        <w:rPr>
          <w:rFonts w:ascii="Calibri" w:eastAsia="Calibri" w:hAnsi="Calibri" w:cs="Calibri"/>
          <w:position w:val="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spacing w:val="1"/>
          <w:position w:val="1"/>
          <w:sz w:val="22"/>
          <w:szCs w:val="22"/>
          <w:lang w:val="el-GR"/>
        </w:rPr>
        <w:t xml:space="preserve"> </w:t>
      </w:r>
      <w:r w:rsidRPr="0088148B">
        <w:rPr>
          <w:rFonts w:ascii="Calibri" w:eastAsia="Calibri" w:hAnsi="Calibri" w:cs="Calibri"/>
          <w:position w:val="1"/>
          <w:sz w:val="22"/>
          <w:szCs w:val="22"/>
          <w:lang w:val="el-GR"/>
        </w:rPr>
        <w:t>αρχε</w:t>
      </w:r>
      <w:r w:rsidRPr="0088148B">
        <w:rPr>
          <w:rFonts w:ascii="Calibri" w:eastAsia="Calibri" w:hAnsi="Calibri" w:cs="Calibri"/>
          <w:spacing w:val="-3"/>
          <w:position w:val="1"/>
          <w:sz w:val="22"/>
          <w:szCs w:val="22"/>
          <w:lang w:val="el-GR"/>
        </w:rPr>
        <w:t>ί</w:t>
      </w:r>
      <w:r w:rsidRPr="0088148B">
        <w:rPr>
          <w:rFonts w:ascii="Calibri" w:eastAsia="Calibri" w:hAnsi="Calibri" w:cs="Calibri"/>
          <w:spacing w:val="3"/>
          <w:position w:val="1"/>
          <w:sz w:val="22"/>
          <w:szCs w:val="22"/>
          <w:lang w:val="el-GR"/>
        </w:rPr>
        <w:t>ο</w:t>
      </w:r>
      <w:r w:rsidRPr="0088148B">
        <w:rPr>
          <w:rFonts w:ascii="Calibri" w:eastAsia="Calibri" w:hAnsi="Calibri" w:cs="Calibri"/>
          <w:position w:val="1"/>
          <w:sz w:val="22"/>
          <w:szCs w:val="22"/>
          <w:lang w:val="el-GR"/>
        </w:rPr>
        <w:t>.</w:t>
      </w:r>
    </w:p>
    <w:sectPr w:rsidR="00BD4B97" w:rsidRPr="0088148B" w:rsidSect="00AE4AFD">
      <w:headerReference w:type="default" r:id="rId7"/>
      <w:pgSz w:w="11920" w:h="16840"/>
      <w:pgMar w:top="851" w:right="1361" w:bottom="278" w:left="1338" w:header="74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53AC" w:rsidRDefault="005B53AC">
      <w:r>
        <w:separator/>
      </w:r>
    </w:p>
  </w:endnote>
  <w:endnote w:type="continuationSeparator" w:id="0">
    <w:p w:rsidR="005B53AC" w:rsidRDefault="005B5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53AC" w:rsidRDefault="005B53AC">
      <w:r>
        <w:separator/>
      </w:r>
    </w:p>
  </w:footnote>
  <w:footnote w:type="continuationSeparator" w:id="0">
    <w:p w:rsidR="005B53AC" w:rsidRDefault="005B53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DE7" w:rsidRPr="006B5DE7" w:rsidRDefault="006B5DE7">
    <w:pPr>
      <w:spacing w:line="200" w:lineRule="exact"/>
      <w:rPr>
        <w:lang w:val="el-GR"/>
      </w:rPr>
    </w:pPr>
    <w:r>
      <w:rPr>
        <w:lang w:val="el-GR"/>
      </w:rPr>
      <w:t>Γυμνάσιο Ζακακιού 2025 –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F71E5"/>
    <w:multiLevelType w:val="hybridMultilevel"/>
    <w:tmpl w:val="6E10CD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83678"/>
    <w:multiLevelType w:val="hybridMultilevel"/>
    <w:tmpl w:val="6548DFF8"/>
    <w:lvl w:ilvl="0" w:tplc="58C26CFC">
      <w:start w:val="6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2ECA43D0"/>
    <w:multiLevelType w:val="hybridMultilevel"/>
    <w:tmpl w:val="944A81E2"/>
    <w:lvl w:ilvl="0" w:tplc="7AF46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80" w:hanging="360"/>
      </w:pPr>
    </w:lvl>
    <w:lvl w:ilvl="2" w:tplc="0409001B" w:tentative="1">
      <w:start w:val="1"/>
      <w:numFmt w:val="lowerRoman"/>
      <w:lvlText w:val="%3."/>
      <w:lvlJc w:val="right"/>
      <w:pPr>
        <w:ind w:left="1700" w:hanging="180"/>
      </w:pPr>
    </w:lvl>
    <w:lvl w:ilvl="3" w:tplc="0409000F" w:tentative="1">
      <w:start w:val="1"/>
      <w:numFmt w:val="decimal"/>
      <w:lvlText w:val="%4."/>
      <w:lvlJc w:val="left"/>
      <w:pPr>
        <w:ind w:left="2420" w:hanging="360"/>
      </w:pPr>
    </w:lvl>
    <w:lvl w:ilvl="4" w:tplc="04090019" w:tentative="1">
      <w:start w:val="1"/>
      <w:numFmt w:val="lowerLetter"/>
      <w:lvlText w:val="%5."/>
      <w:lvlJc w:val="left"/>
      <w:pPr>
        <w:ind w:left="3140" w:hanging="360"/>
      </w:pPr>
    </w:lvl>
    <w:lvl w:ilvl="5" w:tplc="0409001B" w:tentative="1">
      <w:start w:val="1"/>
      <w:numFmt w:val="lowerRoman"/>
      <w:lvlText w:val="%6."/>
      <w:lvlJc w:val="right"/>
      <w:pPr>
        <w:ind w:left="3860" w:hanging="180"/>
      </w:pPr>
    </w:lvl>
    <w:lvl w:ilvl="6" w:tplc="0409000F" w:tentative="1">
      <w:start w:val="1"/>
      <w:numFmt w:val="decimal"/>
      <w:lvlText w:val="%7."/>
      <w:lvlJc w:val="left"/>
      <w:pPr>
        <w:ind w:left="4580" w:hanging="360"/>
      </w:pPr>
    </w:lvl>
    <w:lvl w:ilvl="7" w:tplc="04090019" w:tentative="1">
      <w:start w:val="1"/>
      <w:numFmt w:val="lowerLetter"/>
      <w:lvlText w:val="%8."/>
      <w:lvlJc w:val="left"/>
      <w:pPr>
        <w:ind w:left="5300" w:hanging="360"/>
      </w:pPr>
    </w:lvl>
    <w:lvl w:ilvl="8" w:tplc="0409001B" w:tentative="1">
      <w:start w:val="1"/>
      <w:numFmt w:val="lowerRoman"/>
      <w:lvlText w:val="%9."/>
      <w:lvlJc w:val="right"/>
      <w:pPr>
        <w:ind w:left="6020" w:hanging="180"/>
      </w:pPr>
    </w:lvl>
  </w:abstractNum>
  <w:abstractNum w:abstractNumId="3" w15:restartNumberingAfterBreak="0">
    <w:nsid w:val="310A7B8A"/>
    <w:multiLevelType w:val="hybridMultilevel"/>
    <w:tmpl w:val="43186A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50D7A8B"/>
    <w:multiLevelType w:val="multilevel"/>
    <w:tmpl w:val="EAD4705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7963B86"/>
    <w:multiLevelType w:val="hybridMultilevel"/>
    <w:tmpl w:val="E610AA18"/>
    <w:lvl w:ilvl="0" w:tplc="38DE1F16">
      <w:start w:val="13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6" w15:restartNumberingAfterBreak="0">
    <w:nsid w:val="5BD549E0"/>
    <w:multiLevelType w:val="hybridMultilevel"/>
    <w:tmpl w:val="4FEA2C16"/>
    <w:lvl w:ilvl="0" w:tplc="9A4012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1FC6F7A">
      <w:numFmt w:val="bullet"/>
      <w:lvlText w:val=""/>
      <w:lvlJc w:val="left"/>
      <w:pPr>
        <w:ind w:left="980" w:hanging="360"/>
      </w:pPr>
      <w:rPr>
        <w:rFonts w:ascii="Segoe MDL2 Assets" w:eastAsia="Segoe MDL2 Assets" w:hAnsi="Segoe MDL2 Assets" w:cs="Segoe MDL2 Assets" w:hint="default"/>
        <w:b w:val="0"/>
        <w:w w:val="46"/>
      </w:rPr>
    </w:lvl>
    <w:lvl w:ilvl="2" w:tplc="0409001B" w:tentative="1">
      <w:start w:val="1"/>
      <w:numFmt w:val="lowerRoman"/>
      <w:lvlText w:val="%3."/>
      <w:lvlJc w:val="right"/>
      <w:pPr>
        <w:ind w:left="1700" w:hanging="180"/>
      </w:pPr>
    </w:lvl>
    <w:lvl w:ilvl="3" w:tplc="0409000F" w:tentative="1">
      <w:start w:val="1"/>
      <w:numFmt w:val="decimal"/>
      <w:lvlText w:val="%4."/>
      <w:lvlJc w:val="left"/>
      <w:pPr>
        <w:ind w:left="2420" w:hanging="360"/>
      </w:pPr>
    </w:lvl>
    <w:lvl w:ilvl="4" w:tplc="04090019" w:tentative="1">
      <w:start w:val="1"/>
      <w:numFmt w:val="lowerLetter"/>
      <w:lvlText w:val="%5."/>
      <w:lvlJc w:val="left"/>
      <w:pPr>
        <w:ind w:left="3140" w:hanging="360"/>
      </w:pPr>
    </w:lvl>
    <w:lvl w:ilvl="5" w:tplc="0409001B" w:tentative="1">
      <w:start w:val="1"/>
      <w:numFmt w:val="lowerRoman"/>
      <w:lvlText w:val="%6."/>
      <w:lvlJc w:val="right"/>
      <w:pPr>
        <w:ind w:left="3860" w:hanging="180"/>
      </w:pPr>
    </w:lvl>
    <w:lvl w:ilvl="6" w:tplc="0409000F" w:tentative="1">
      <w:start w:val="1"/>
      <w:numFmt w:val="decimal"/>
      <w:lvlText w:val="%7."/>
      <w:lvlJc w:val="left"/>
      <w:pPr>
        <w:ind w:left="4580" w:hanging="360"/>
      </w:pPr>
    </w:lvl>
    <w:lvl w:ilvl="7" w:tplc="04090019" w:tentative="1">
      <w:start w:val="1"/>
      <w:numFmt w:val="lowerLetter"/>
      <w:lvlText w:val="%8."/>
      <w:lvlJc w:val="left"/>
      <w:pPr>
        <w:ind w:left="5300" w:hanging="360"/>
      </w:pPr>
    </w:lvl>
    <w:lvl w:ilvl="8" w:tplc="0409001B" w:tentative="1">
      <w:start w:val="1"/>
      <w:numFmt w:val="lowerRoman"/>
      <w:lvlText w:val="%9."/>
      <w:lvlJc w:val="right"/>
      <w:pPr>
        <w:ind w:left="6020" w:hanging="180"/>
      </w:pPr>
    </w:lvl>
  </w:abstractNum>
  <w:abstractNum w:abstractNumId="7" w15:restartNumberingAfterBreak="0">
    <w:nsid w:val="635D20DC"/>
    <w:multiLevelType w:val="hybridMultilevel"/>
    <w:tmpl w:val="851AB40E"/>
    <w:lvl w:ilvl="0" w:tplc="507274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11649F"/>
    <w:multiLevelType w:val="hybridMultilevel"/>
    <w:tmpl w:val="0116E686"/>
    <w:lvl w:ilvl="0" w:tplc="A63019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8"/>
  </w:num>
  <w:num w:numId="7">
    <w:abstractNumId w:val="7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B97"/>
    <w:rsid w:val="001722A1"/>
    <w:rsid w:val="00305D2F"/>
    <w:rsid w:val="00333733"/>
    <w:rsid w:val="00345137"/>
    <w:rsid w:val="003A0507"/>
    <w:rsid w:val="004D6038"/>
    <w:rsid w:val="004D6682"/>
    <w:rsid w:val="0051662A"/>
    <w:rsid w:val="00564FAA"/>
    <w:rsid w:val="005A65AD"/>
    <w:rsid w:val="005B53AC"/>
    <w:rsid w:val="005D1C1B"/>
    <w:rsid w:val="006B5DE7"/>
    <w:rsid w:val="007601BF"/>
    <w:rsid w:val="00761076"/>
    <w:rsid w:val="0088148B"/>
    <w:rsid w:val="008A25E1"/>
    <w:rsid w:val="00912042"/>
    <w:rsid w:val="00AB2B02"/>
    <w:rsid w:val="00AE4AFD"/>
    <w:rsid w:val="00BD4B97"/>
    <w:rsid w:val="00CE17C9"/>
    <w:rsid w:val="00CE4854"/>
    <w:rsid w:val="00D17D8E"/>
    <w:rsid w:val="00D57D90"/>
    <w:rsid w:val="00DF2B20"/>
    <w:rsid w:val="00E0329E"/>
    <w:rsid w:val="00E67DD7"/>
    <w:rsid w:val="00EE2B88"/>
    <w:rsid w:val="00EF63ED"/>
    <w:rsid w:val="00F357FF"/>
    <w:rsid w:val="00F8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131B49"/>
  <w15:docId w15:val="{D94DC481-C4AF-4BDA-8B16-266A509FF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7DD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7DD7"/>
  </w:style>
  <w:style w:type="paragraph" w:styleId="Footer">
    <w:name w:val="footer"/>
    <w:basedOn w:val="Normal"/>
    <w:link w:val="FooterChar"/>
    <w:uiPriority w:val="99"/>
    <w:unhideWhenUsed/>
    <w:rsid w:val="00E67DD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7DD7"/>
  </w:style>
  <w:style w:type="paragraph" w:styleId="BalloonText">
    <w:name w:val="Balloon Text"/>
    <w:basedOn w:val="Normal"/>
    <w:link w:val="BalloonTextChar"/>
    <w:uiPriority w:val="99"/>
    <w:semiHidden/>
    <w:unhideWhenUsed/>
    <w:rsid w:val="00EF63E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3E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1C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Παναγιώτης Καρακατσιάνης</cp:lastModifiedBy>
  <cp:revision>100</cp:revision>
  <cp:lastPrinted>2025-12-01T08:21:00Z</cp:lastPrinted>
  <dcterms:created xsi:type="dcterms:W3CDTF">2024-11-15T10:25:00Z</dcterms:created>
  <dcterms:modified xsi:type="dcterms:W3CDTF">2025-12-05T07:09:00Z</dcterms:modified>
</cp:coreProperties>
</file>